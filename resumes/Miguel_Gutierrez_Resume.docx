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422F" w14:textId="77777777" w:rsidR="00D30B7F" w:rsidRPr="00DD2861" w:rsidRDefault="00D30B7F" w:rsidP="00E0313C">
      <w:pPr>
        <w:pStyle w:val="Header"/>
        <w:spacing w:line="276" w:lineRule="auto"/>
        <w:jc w:val="center"/>
        <w:rPr>
          <w:rFonts w:ascii="Times New Roman" w:hAnsi="Times New Roman"/>
          <w:b/>
          <w:sz w:val="40"/>
        </w:rPr>
      </w:pPr>
      <w:r w:rsidRPr="00DD2861">
        <w:rPr>
          <w:rFonts w:ascii="Times New Roman" w:hAnsi="Times New Roman"/>
          <w:b/>
          <w:sz w:val="40"/>
        </w:rPr>
        <w:t>Miguel Gutierrez</w:t>
      </w:r>
    </w:p>
    <w:p w14:paraId="2A1CD268" w14:textId="45B2205D" w:rsidR="00602157" w:rsidRPr="00356A81" w:rsidRDefault="00D30B7F" w:rsidP="00356A81">
      <w:pPr>
        <w:pStyle w:val="Header"/>
        <w:spacing w:line="276" w:lineRule="auto"/>
        <w:jc w:val="center"/>
        <w:rPr>
          <w:rFonts w:ascii="Times New Roman" w:hAnsi="Times New Roman"/>
        </w:rPr>
      </w:pPr>
      <w:r w:rsidRPr="00DD2861">
        <w:rPr>
          <w:rFonts w:ascii="Times New Roman" w:hAnsi="Times New Roman"/>
        </w:rPr>
        <w:t xml:space="preserve">magutierrez@smu.edu     </w:t>
      </w:r>
      <w:r w:rsidR="00F04EB9">
        <w:t>•</w:t>
      </w:r>
      <w:r w:rsidRPr="00DD2861">
        <w:rPr>
          <w:rFonts w:ascii="Times New Roman" w:hAnsi="Times New Roman"/>
          <w:position w:val="-1"/>
        </w:rPr>
        <w:t xml:space="preserve">     www.linkedin.com/in/miggut1/    </w:t>
      </w:r>
      <w:r w:rsidR="00F04EB9">
        <w:t>•</w:t>
      </w:r>
      <w:r w:rsidRPr="00DD2861">
        <w:rPr>
          <w:rFonts w:ascii="Times New Roman" w:hAnsi="Times New Roman"/>
          <w:position w:val="-1"/>
        </w:rPr>
        <w:t xml:space="preserve">     </w:t>
      </w:r>
      <w:r w:rsidRPr="00DD2861">
        <w:rPr>
          <w:rFonts w:ascii="Times New Roman" w:hAnsi="Times New Roman"/>
        </w:rPr>
        <w:t xml:space="preserve">469-366-4397     </w:t>
      </w:r>
      <w:r w:rsidR="00F04EB9">
        <w:t>•</w:t>
      </w:r>
      <w:r w:rsidRPr="00DD2861">
        <w:rPr>
          <w:rFonts w:ascii="Times New Roman" w:hAnsi="Times New Roman"/>
          <w:position w:val="-1"/>
        </w:rPr>
        <w:t xml:space="preserve">     Dallas, Texas</w:t>
      </w:r>
    </w:p>
    <w:p w14:paraId="20B5AAD5" w14:textId="77777777" w:rsidR="00356A81" w:rsidRDefault="00356A81" w:rsidP="00E0313C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180" w:hanging="180"/>
        <w:rPr>
          <w:rFonts w:ascii="Times New Roman" w:hAnsi="Times New Roman"/>
          <w:b/>
          <w:sz w:val="22"/>
          <w:szCs w:val="22"/>
          <w:u w:val="single"/>
        </w:rPr>
      </w:pPr>
    </w:p>
    <w:p w14:paraId="2EC0A4DE" w14:textId="5E8B315B" w:rsidR="00602157" w:rsidRPr="00DD2861" w:rsidRDefault="00602157" w:rsidP="00E0313C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180" w:hanging="180"/>
        <w:rPr>
          <w:rFonts w:ascii="Times New Roman" w:hAnsi="Times New Roman"/>
          <w:sz w:val="22"/>
          <w:szCs w:val="22"/>
        </w:rPr>
      </w:pPr>
      <w:r w:rsidRPr="00DD2861">
        <w:rPr>
          <w:rFonts w:ascii="Times New Roman" w:hAnsi="Times New Roman"/>
          <w:b/>
          <w:sz w:val="22"/>
          <w:szCs w:val="22"/>
          <w:u w:val="single"/>
        </w:rPr>
        <w:t>EDUCATION</w:t>
      </w:r>
      <w:r w:rsidR="00CF0D45" w:rsidRPr="00DD2861">
        <w:rPr>
          <w:rFonts w:ascii="Times New Roman" w:hAnsi="Times New Roman"/>
          <w:b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  <w:r w:rsidR="00CF0D45" w:rsidRPr="00DD2861">
        <w:rPr>
          <w:rFonts w:ascii="Times New Roman" w:hAnsi="Times New Roman"/>
          <w:b/>
          <w:sz w:val="22"/>
          <w:szCs w:val="22"/>
        </w:rPr>
        <w:t xml:space="preserve">B.A. in Computer Science &amp; B.B.A. in Finance, GPA: </w:t>
      </w:r>
      <w:r w:rsidR="00F04EB9">
        <w:rPr>
          <w:rFonts w:ascii="Times New Roman" w:hAnsi="Times New Roman"/>
          <w:b/>
          <w:sz w:val="22"/>
          <w:szCs w:val="22"/>
        </w:rPr>
        <w:t>3.8</w:t>
      </w:r>
      <w:r w:rsidRPr="00DD2861">
        <w:rPr>
          <w:rFonts w:ascii="Times New Roman" w:hAnsi="Times New Roman"/>
          <w:sz w:val="22"/>
          <w:szCs w:val="22"/>
        </w:rPr>
        <w:tab/>
        <w:t>Dallas, TX</w:t>
      </w:r>
    </w:p>
    <w:p w14:paraId="5533E3DF" w14:textId="530B64A0" w:rsidR="00CF0D45" w:rsidRPr="00DD2861" w:rsidRDefault="00CF0D45" w:rsidP="00E0313C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360" w:hanging="180"/>
        <w:rPr>
          <w:rFonts w:ascii="Times New Roman" w:hAnsi="Times New Roman"/>
          <w:bCs/>
          <w:i/>
          <w:iCs/>
          <w:sz w:val="22"/>
          <w:szCs w:val="22"/>
        </w:rPr>
      </w:pPr>
      <w:r w:rsidRPr="00356A81">
        <w:rPr>
          <w:rFonts w:ascii="Times New Roman" w:hAnsi="Times New Roman"/>
          <w:b/>
          <w:sz w:val="22"/>
          <w:szCs w:val="22"/>
        </w:rPr>
        <w:t xml:space="preserve">Southern Methodist University                                                                                                                   </w:t>
      </w:r>
      <w:r w:rsidRPr="00356A81">
        <w:rPr>
          <w:rFonts w:ascii="Times New Roman" w:hAnsi="Times New Roman"/>
          <w:bCs/>
          <w:i/>
          <w:iCs/>
          <w:sz w:val="22"/>
          <w:szCs w:val="22"/>
        </w:rPr>
        <w:t xml:space="preserve">         </w:t>
      </w:r>
      <w:r w:rsidRPr="00DD2861">
        <w:rPr>
          <w:rFonts w:ascii="Times New Roman" w:hAnsi="Times New Roman"/>
          <w:bCs/>
          <w:i/>
          <w:iCs/>
          <w:sz w:val="22"/>
          <w:szCs w:val="22"/>
        </w:rPr>
        <w:t>May 2028</w:t>
      </w:r>
    </w:p>
    <w:p w14:paraId="5251C6DB" w14:textId="77777777" w:rsidR="00E21507" w:rsidRDefault="00602157" w:rsidP="00E21507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360" w:hanging="180"/>
        <w:rPr>
          <w:rFonts w:ascii="Times New Roman" w:hAnsi="Times New Roman"/>
          <w:sz w:val="22"/>
          <w:szCs w:val="22"/>
        </w:rPr>
      </w:pPr>
      <w:r w:rsidRPr="00DD2861">
        <w:rPr>
          <w:rFonts w:ascii="Times New Roman" w:hAnsi="Times New Roman"/>
          <w:sz w:val="22"/>
          <w:szCs w:val="22"/>
        </w:rPr>
        <w:tab/>
      </w:r>
      <w:r w:rsidR="00CF0D45" w:rsidRPr="00DD2861">
        <w:rPr>
          <w:rFonts w:ascii="Times New Roman" w:hAnsi="Times New Roman"/>
          <w:b/>
          <w:bCs/>
          <w:sz w:val="22"/>
          <w:szCs w:val="22"/>
        </w:rPr>
        <w:t>– Relevant Coursework:</w:t>
      </w:r>
      <w:r w:rsidR="00CF0D45" w:rsidRPr="00DD2861">
        <w:rPr>
          <w:rFonts w:ascii="Times New Roman" w:hAnsi="Times New Roman"/>
          <w:sz w:val="22"/>
          <w:szCs w:val="22"/>
        </w:rPr>
        <w:t xml:space="preserve"> </w:t>
      </w:r>
      <w:r w:rsidR="00E21507" w:rsidRPr="00E21507">
        <w:rPr>
          <w:rFonts w:ascii="Times New Roman" w:hAnsi="Times New Roman"/>
          <w:sz w:val="22"/>
          <w:szCs w:val="22"/>
        </w:rPr>
        <w:t>Data Structures &amp; Algorithms, OOP, Database Design, Operating Systems, Computer Networks, Software Engineering, Discrete Math</w:t>
      </w:r>
    </w:p>
    <w:p w14:paraId="0CBB49A3" w14:textId="3B4E9FB5" w:rsidR="00E0313C" w:rsidRPr="00DD2861" w:rsidRDefault="00CF0D45" w:rsidP="00E21507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360" w:hanging="180"/>
        <w:rPr>
          <w:rFonts w:ascii="Times New Roman" w:hAnsi="Times New Roman"/>
          <w:sz w:val="22"/>
          <w:szCs w:val="22"/>
        </w:rPr>
      </w:pPr>
      <w:r w:rsidRPr="00DD2861">
        <w:rPr>
          <w:rFonts w:ascii="Times New Roman" w:hAnsi="Times New Roman"/>
          <w:sz w:val="22"/>
          <w:szCs w:val="22"/>
        </w:rPr>
        <w:t xml:space="preserve">   </w:t>
      </w:r>
      <w:r w:rsidRPr="00DD2861">
        <w:rPr>
          <w:rFonts w:ascii="Times New Roman" w:hAnsi="Times New Roman"/>
          <w:b/>
          <w:bCs/>
          <w:sz w:val="22"/>
          <w:szCs w:val="22"/>
        </w:rPr>
        <w:t>– Involvement:</w:t>
      </w:r>
      <w:r w:rsidRPr="00DD2861">
        <w:rPr>
          <w:rFonts w:ascii="Times New Roman" w:hAnsi="Times New Roman"/>
          <w:sz w:val="22"/>
          <w:szCs w:val="22"/>
        </w:rPr>
        <w:t xml:space="preserve"> Society of Hispanic Professional Engineers (SHPE),</w:t>
      </w:r>
      <w:r w:rsidR="00E0313C" w:rsidRPr="00DD2861">
        <w:rPr>
          <w:rFonts w:ascii="Times New Roman" w:hAnsi="Times New Roman"/>
          <w:sz w:val="22"/>
          <w:szCs w:val="22"/>
        </w:rPr>
        <w:t xml:space="preserve"> Association of Latino Professionals for America</w:t>
      </w:r>
    </w:p>
    <w:p w14:paraId="50E3A135" w14:textId="70DEB23E" w:rsidR="00CF0D45" w:rsidRPr="00DD2861" w:rsidRDefault="00E0313C" w:rsidP="00356A81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360" w:hanging="180"/>
        <w:rPr>
          <w:rFonts w:ascii="Times New Roman" w:hAnsi="Times New Roman"/>
          <w:sz w:val="22"/>
          <w:szCs w:val="22"/>
        </w:rPr>
      </w:pPr>
      <w:r w:rsidRPr="00DD2861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DD2861">
        <w:rPr>
          <w:rFonts w:ascii="Times New Roman" w:hAnsi="Times New Roman"/>
          <w:sz w:val="22"/>
          <w:szCs w:val="22"/>
        </w:rPr>
        <w:t xml:space="preserve">     (ALPFA),</w:t>
      </w:r>
      <w:r w:rsidR="00CF0D45" w:rsidRPr="00DD286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F0D45" w:rsidRPr="00DD2861">
        <w:rPr>
          <w:rFonts w:ascii="Times New Roman" w:hAnsi="Times New Roman"/>
          <w:sz w:val="22"/>
          <w:szCs w:val="22"/>
        </w:rPr>
        <w:t>ColorStack</w:t>
      </w:r>
      <w:proofErr w:type="spellEnd"/>
      <w:r w:rsidR="00CF0D45" w:rsidRPr="00DD2861">
        <w:rPr>
          <w:rFonts w:ascii="Times New Roman" w:hAnsi="Times New Roman"/>
          <w:sz w:val="22"/>
          <w:szCs w:val="22"/>
        </w:rPr>
        <w:t>, Computer Security Group (CSG),</w:t>
      </w:r>
      <w:r w:rsidR="00E21507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F0D45" w:rsidRPr="00DD2861">
        <w:rPr>
          <w:rFonts w:ascii="Times New Roman" w:hAnsi="Times New Roman"/>
          <w:sz w:val="22"/>
          <w:szCs w:val="22"/>
        </w:rPr>
        <w:t>Hack</w:t>
      </w:r>
      <w:r w:rsidR="00DA160E" w:rsidRPr="00DD2861">
        <w:rPr>
          <w:rFonts w:ascii="Times New Roman" w:hAnsi="Times New Roman"/>
          <w:sz w:val="22"/>
          <w:szCs w:val="22"/>
        </w:rPr>
        <w:t>SMU</w:t>
      </w:r>
      <w:proofErr w:type="spellEnd"/>
    </w:p>
    <w:p w14:paraId="119BF6C7" w14:textId="7A9714F4" w:rsidR="00F04EB9" w:rsidRDefault="00CF0D45" w:rsidP="00F04EB9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ind w:left="360" w:hanging="180"/>
        <w:rPr>
          <w:rFonts w:ascii="Times New Roman" w:hAnsi="Times New Roman"/>
          <w:sz w:val="22"/>
          <w:szCs w:val="22"/>
        </w:rPr>
      </w:pPr>
      <w:r w:rsidRPr="00DD2861">
        <w:rPr>
          <w:rFonts w:ascii="Times New Roman" w:hAnsi="Times New Roman"/>
          <w:sz w:val="22"/>
          <w:szCs w:val="22"/>
        </w:rPr>
        <w:t xml:space="preserve">   </w:t>
      </w:r>
      <w:r w:rsidRPr="00DD2861">
        <w:rPr>
          <w:rFonts w:ascii="Times New Roman" w:hAnsi="Times New Roman"/>
          <w:b/>
          <w:bCs/>
          <w:sz w:val="22"/>
          <w:szCs w:val="22"/>
        </w:rPr>
        <w:t>– Leadership:</w:t>
      </w:r>
      <w:r w:rsidRPr="00DD2861">
        <w:rPr>
          <w:rFonts w:ascii="Times New Roman" w:hAnsi="Times New Roman"/>
          <w:sz w:val="22"/>
          <w:szCs w:val="22"/>
        </w:rPr>
        <w:t xml:space="preserve"> </w:t>
      </w:r>
      <w:r w:rsidR="00F04EB9" w:rsidRPr="00F04EB9">
        <w:rPr>
          <w:rFonts w:ascii="Times New Roman" w:hAnsi="Times New Roman"/>
          <w:sz w:val="22"/>
          <w:szCs w:val="22"/>
        </w:rPr>
        <w:t>SHPE Treasurer</w:t>
      </w:r>
      <w:r w:rsidR="00F04EB9">
        <w:rPr>
          <w:rFonts w:ascii="Times New Roman" w:hAnsi="Times New Roman"/>
          <w:sz w:val="22"/>
          <w:szCs w:val="22"/>
        </w:rPr>
        <w:t xml:space="preserve">, </w:t>
      </w:r>
      <w:r w:rsidR="00F04EB9" w:rsidRPr="00F04EB9">
        <w:rPr>
          <w:rFonts w:ascii="Times New Roman" w:hAnsi="Times New Roman"/>
          <w:sz w:val="22"/>
          <w:szCs w:val="22"/>
        </w:rPr>
        <w:t>manag</w:t>
      </w:r>
      <w:r w:rsidR="009C6625">
        <w:rPr>
          <w:rFonts w:ascii="Times New Roman" w:hAnsi="Times New Roman"/>
          <w:sz w:val="22"/>
          <w:szCs w:val="22"/>
        </w:rPr>
        <w:t>ing</w:t>
      </w:r>
      <w:r w:rsidR="00F04EB9" w:rsidRPr="00F04EB9">
        <w:rPr>
          <w:rFonts w:ascii="Times New Roman" w:hAnsi="Times New Roman"/>
          <w:sz w:val="22"/>
          <w:szCs w:val="22"/>
        </w:rPr>
        <w:t xml:space="preserve"> $12K+ budget</w:t>
      </w:r>
      <w:r w:rsidR="00F04EB9">
        <w:rPr>
          <w:rFonts w:ascii="Times New Roman" w:hAnsi="Times New Roman"/>
          <w:sz w:val="22"/>
          <w:szCs w:val="22"/>
        </w:rPr>
        <w:t xml:space="preserve"> and driv</w:t>
      </w:r>
      <w:r w:rsidR="009C6625">
        <w:rPr>
          <w:rFonts w:ascii="Times New Roman" w:hAnsi="Times New Roman"/>
          <w:sz w:val="22"/>
          <w:szCs w:val="22"/>
        </w:rPr>
        <w:t>ing</w:t>
      </w:r>
      <w:r w:rsidR="00F04EB9">
        <w:rPr>
          <w:rFonts w:ascii="Times New Roman" w:hAnsi="Times New Roman"/>
          <w:sz w:val="22"/>
          <w:szCs w:val="22"/>
        </w:rPr>
        <w:t xml:space="preserve"> </w:t>
      </w:r>
      <w:r w:rsidR="00F04EB9" w:rsidRPr="00F04EB9">
        <w:rPr>
          <w:rFonts w:ascii="Times New Roman" w:hAnsi="Times New Roman"/>
          <w:sz w:val="22"/>
          <w:szCs w:val="22"/>
        </w:rPr>
        <w:t>transparent reporting</w:t>
      </w:r>
      <w:r w:rsidR="00F04EB9">
        <w:rPr>
          <w:rFonts w:ascii="Times New Roman" w:hAnsi="Times New Roman"/>
          <w:sz w:val="22"/>
          <w:szCs w:val="22"/>
        </w:rPr>
        <w:t>.</w:t>
      </w:r>
    </w:p>
    <w:p w14:paraId="15B1C94C" w14:textId="05AE7A71" w:rsidR="00602157" w:rsidRPr="00DD2861" w:rsidRDefault="00602157" w:rsidP="00F04EB9">
      <w:pPr>
        <w:widowControl w:val="0"/>
        <w:tabs>
          <w:tab w:val="clear" w:pos="0"/>
          <w:tab w:val="right" w:pos="10800"/>
        </w:tabs>
        <w:suppressAutoHyphens w:val="0"/>
        <w:spacing w:line="276" w:lineRule="auto"/>
        <w:rPr>
          <w:rFonts w:ascii="Times New Roman" w:hAnsi="Times New Roman"/>
          <w:b/>
          <w:caps/>
          <w:sz w:val="22"/>
          <w:szCs w:val="22"/>
          <w:u w:val="single"/>
        </w:rPr>
      </w:pPr>
      <w:r w:rsidRPr="00DD2861">
        <w:rPr>
          <w:rFonts w:ascii="Times New Roman" w:hAnsi="Times New Roman"/>
          <w:b/>
          <w:caps/>
          <w:sz w:val="22"/>
          <w:szCs w:val="22"/>
          <w:u w:val="single"/>
        </w:rPr>
        <w:t xml:space="preserve">Technical </w:t>
      </w:r>
      <w:r w:rsidR="00CF0D45" w:rsidRPr="00DD2861">
        <w:rPr>
          <w:rFonts w:ascii="Times New Roman" w:hAnsi="Times New Roman"/>
          <w:b/>
          <w:caps/>
          <w:sz w:val="22"/>
          <w:szCs w:val="22"/>
          <w:u w:val="single"/>
        </w:rPr>
        <w:t>Skills</w:t>
      </w:r>
      <w:r w:rsidRPr="00DD2861">
        <w:rPr>
          <w:rFonts w:ascii="Times New Roman" w:hAnsi="Times New Roman"/>
          <w:b/>
          <w:caps/>
          <w:sz w:val="22"/>
          <w:szCs w:val="22"/>
          <w:u w:val="single"/>
        </w:rPr>
        <w:t>:</w:t>
      </w:r>
      <w:r w:rsidR="00CF0D45" w:rsidRPr="00DD2861">
        <w:rPr>
          <w:rFonts w:ascii="Times New Roman" w:hAnsi="Times New Roman"/>
          <w:b/>
          <w:cap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</w:t>
      </w:r>
    </w:p>
    <w:p w14:paraId="28B52BF5" w14:textId="77777777" w:rsidR="00E21507" w:rsidRPr="00E21507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Languages:</w:t>
      </w:r>
      <w:r w:rsidRPr="00E21507">
        <w:rPr>
          <w:rFonts w:ascii="Times New Roman" w:hAnsi="Times New Roman"/>
          <w:bCs/>
          <w:sz w:val="22"/>
          <w:szCs w:val="22"/>
        </w:rPr>
        <w:t xml:space="preserve"> Java, C/C++, Python, SQL, JavaScript/TypeScript, Swift</w:t>
      </w:r>
    </w:p>
    <w:p w14:paraId="4964305E" w14:textId="77777777" w:rsidR="00E21507" w:rsidRPr="00E21507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Frameworks:</w:t>
      </w:r>
      <w:r w:rsidRPr="00E21507">
        <w:rPr>
          <w:rFonts w:ascii="Times New Roman" w:hAnsi="Times New Roman"/>
          <w:bCs/>
          <w:sz w:val="22"/>
          <w:szCs w:val="22"/>
        </w:rPr>
        <w:t xml:space="preserve"> React, Next.js, Node.js, Express,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SwiftUI</w:t>
      </w:r>
      <w:proofErr w:type="spellEnd"/>
    </w:p>
    <w:p w14:paraId="23A0623D" w14:textId="77777777" w:rsidR="00E21507" w:rsidRPr="00E21507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Databases &amp; Data:</w:t>
      </w:r>
      <w:r w:rsidRPr="00E21507">
        <w:rPr>
          <w:rFonts w:ascii="Times New Roman" w:hAnsi="Times New Roman"/>
          <w:bCs/>
          <w:sz w:val="22"/>
          <w:szCs w:val="22"/>
        </w:rPr>
        <w:t xml:space="preserve"> PostgreSQL, Firebase (Auth/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Firestore</w:t>
      </w:r>
      <w:proofErr w:type="spellEnd"/>
      <w:r w:rsidRPr="00E21507">
        <w:rPr>
          <w:rFonts w:ascii="Times New Roman" w:hAnsi="Times New Roman"/>
          <w:bCs/>
          <w:sz w:val="22"/>
          <w:szCs w:val="22"/>
        </w:rPr>
        <w:t>), MongoDB, MySQL, Redis</w:t>
      </w:r>
    </w:p>
    <w:p w14:paraId="5AE57AB3" w14:textId="77777777" w:rsidR="00E21507" w:rsidRPr="00E21507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APIs &amp; Integrations:</w:t>
      </w:r>
      <w:r w:rsidRPr="00E21507">
        <w:rPr>
          <w:rFonts w:ascii="Times New Roman" w:hAnsi="Times New Roman"/>
          <w:bCs/>
          <w:sz w:val="22"/>
          <w:szCs w:val="22"/>
        </w:rPr>
        <w:t xml:space="preserve"> REST,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GraphQL</w:t>
      </w:r>
      <w:proofErr w:type="spellEnd"/>
      <w:r w:rsidRPr="00E21507">
        <w:rPr>
          <w:rFonts w:ascii="Times New Roman" w:hAnsi="Times New Roman"/>
          <w:bCs/>
          <w:sz w:val="22"/>
          <w:szCs w:val="22"/>
        </w:rPr>
        <w:t>, Stripe, Apple Push Notifications (APNs), Google APIs, OpenAI API</w:t>
      </w:r>
    </w:p>
    <w:p w14:paraId="30A11C3D" w14:textId="03BC887A" w:rsidR="00E21507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Tools &amp; Cloud:</w:t>
      </w:r>
      <w:r w:rsidRPr="00E21507">
        <w:rPr>
          <w:rFonts w:ascii="Times New Roman" w:hAnsi="Times New Roman"/>
          <w:bCs/>
          <w:sz w:val="22"/>
          <w:szCs w:val="22"/>
        </w:rPr>
        <w:t xml:space="preserve"> Git/GitHub, Docker, AWS, Linux,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Vercel</w:t>
      </w:r>
      <w:proofErr w:type="spellEnd"/>
      <w:r w:rsidRPr="00E21507">
        <w:rPr>
          <w:rFonts w:ascii="Times New Roman" w:hAnsi="Times New Roman"/>
          <w:bCs/>
          <w:sz w:val="22"/>
          <w:szCs w:val="22"/>
        </w:rPr>
        <w:t xml:space="preserve">, Prisma,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tRPC</w:t>
      </w:r>
      <w:proofErr w:type="spellEnd"/>
      <w:r w:rsidRPr="00E21507">
        <w:rPr>
          <w:rFonts w:ascii="Times New Roman" w:hAnsi="Times New Roman"/>
          <w:bCs/>
          <w:sz w:val="22"/>
          <w:szCs w:val="22"/>
        </w:rPr>
        <w:t xml:space="preserve">, TensorFlow,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Roboflow</w:t>
      </w:r>
      <w:proofErr w:type="spellEnd"/>
      <w:r>
        <w:rPr>
          <w:rFonts w:ascii="Times New Roman" w:hAnsi="Times New Roman"/>
          <w:bCs/>
          <w:sz w:val="22"/>
          <w:szCs w:val="22"/>
        </w:rPr>
        <w:t xml:space="preserve">, </w:t>
      </w:r>
      <w:r w:rsidRPr="00DD2861">
        <w:rPr>
          <w:rFonts w:ascii="Times New Roman" w:hAnsi="Times New Roman"/>
          <w:bCs/>
          <w:sz w:val="22"/>
          <w:szCs w:val="22"/>
        </w:rPr>
        <w:t>MATLAB</w:t>
      </w:r>
    </w:p>
    <w:p w14:paraId="1411BCE5" w14:textId="7CD3D967" w:rsidR="00E21507" w:rsidRPr="00E21507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Testing:</w:t>
      </w:r>
      <w:r w:rsidRPr="00E21507">
        <w:rPr>
          <w:rFonts w:ascii="Times New Roman" w:hAnsi="Times New Roman"/>
          <w:bCs/>
          <w:sz w:val="22"/>
          <w:szCs w:val="22"/>
        </w:rPr>
        <w:t xml:space="preserve">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XCTest</w:t>
      </w:r>
      <w:proofErr w:type="spellEnd"/>
      <w:r w:rsidRPr="00E21507">
        <w:rPr>
          <w:rFonts w:ascii="Times New Roman" w:hAnsi="Times New Roman"/>
          <w:bCs/>
          <w:sz w:val="22"/>
          <w:szCs w:val="22"/>
        </w:rPr>
        <w:t xml:space="preserve">, Jest,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PyTest</w:t>
      </w:r>
      <w:proofErr w:type="spellEnd"/>
    </w:p>
    <w:p w14:paraId="3A497F4D" w14:textId="0478BC8B" w:rsidR="00E21507" w:rsidRPr="00DD2861" w:rsidRDefault="00E21507" w:rsidP="00E21507">
      <w:pPr>
        <w:tabs>
          <w:tab w:val="clear" w:pos="0"/>
        </w:tabs>
        <w:spacing w:line="276" w:lineRule="auto"/>
        <w:ind w:left="2880" w:hanging="2880"/>
        <w:rPr>
          <w:rFonts w:ascii="Times New Roman" w:hAnsi="Times New Roman"/>
          <w:bCs/>
          <w:sz w:val="22"/>
          <w:szCs w:val="22"/>
        </w:rPr>
      </w:pPr>
      <w:r w:rsidRPr="00E21507">
        <w:rPr>
          <w:rFonts w:ascii="Times New Roman" w:hAnsi="Times New Roman"/>
          <w:b/>
          <w:sz w:val="22"/>
          <w:szCs w:val="22"/>
        </w:rPr>
        <w:t>Concepts:</w:t>
      </w:r>
      <w:r w:rsidRPr="00E21507">
        <w:rPr>
          <w:rFonts w:ascii="Times New Roman" w:hAnsi="Times New Roman"/>
          <w:bCs/>
          <w:sz w:val="22"/>
          <w:szCs w:val="22"/>
        </w:rPr>
        <w:t xml:space="preserve"> API design, state machines, idempotency, scalability, monitoring/observability, </w:t>
      </w:r>
      <w:proofErr w:type="spellStart"/>
      <w:r w:rsidRPr="00E21507">
        <w:rPr>
          <w:rFonts w:ascii="Times New Roman" w:hAnsi="Times New Roman"/>
          <w:bCs/>
          <w:sz w:val="22"/>
          <w:szCs w:val="22"/>
        </w:rPr>
        <w:t>cron</w:t>
      </w:r>
      <w:proofErr w:type="spellEnd"/>
      <w:r w:rsidRPr="00E21507">
        <w:rPr>
          <w:rFonts w:ascii="Times New Roman" w:hAnsi="Times New Roman"/>
          <w:bCs/>
          <w:sz w:val="22"/>
          <w:szCs w:val="22"/>
        </w:rPr>
        <w:t>/retries, DB migrations</w:t>
      </w:r>
    </w:p>
    <w:p w14:paraId="3EF05004" w14:textId="4C764DE7" w:rsidR="00D30B7F" w:rsidRPr="00501408" w:rsidRDefault="00602157" w:rsidP="00501408">
      <w:pPr>
        <w:spacing w:line="276" w:lineRule="auto"/>
        <w:rPr>
          <w:rFonts w:ascii="Times New Roman" w:hAnsi="Times New Roman"/>
          <w:b/>
          <w:sz w:val="22"/>
          <w:szCs w:val="22"/>
          <w:u w:val="single"/>
        </w:rPr>
      </w:pPr>
      <w:r w:rsidRPr="00DD2861">
        <w:rPr>
          <w:rFonts w:ascii="Times New Roman" w:hAnsi="Times New Roman"/>
          <w:b/>
          <w:sz w:val="22"/>
          <w:szCs w:val="22"/>
          <w:u w:val="single"/>
        </w:rPr>
        <w:t>EXPERIENCE:</w:t>
      </w:r>
      <w:r w:rsidR="00DA160E" w:rsidRPr="00DD2861">
        <w:rPr>
          <w:rFonts w:ascii="Times New Roman" w:hAnsi="Times New Roman"/>
          <w:b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  <w:r w:rsidR="00501408">
        <w:rPr>
          <w:rFonts w:ascii="Times New Roman" w:hAnsi="Times New Roman"/>
          <w:b/>
          <w:sz w:val="22"/>
          <w:szCs w:val="22"/>
          <w:u w:val="single"/>
        </w:rPr>
        <w:t xml:space="preserve">  </w:t>
      </w:r>
      <w:r w:rsidR="00501408" w:rsidRPr="00501408">
        <w:rPr>
          <w:rFonts w:ascii="Times New Roman" w:hAnsi="Times New Roman"/>
          <w:b/>
          <w:sz w:val="22"/>
          <w:szCs w:val="22"/>
        </w:rPr>
        <w:t>Oath</w:t>
      </w:r>
      <w:r w:rsidR="00E21507">
        <w:rPr>
          <w:rFonts w:ascii="Times New Roman" w:hAnsi="Times New Roman"/>
          <w:b/>
          <w:sz w:val="22"/>
          <w:szCs w:val="22"/>
        </w:rPr>
        <w:t xml:space="preserve"> - </w:t>
      </w:r>
      <w:r w:rsidR="00501408" w:rsidRPr="00501408">
        <w:rPr>
          <w:rFonts w:ascii="Times New Roman" w:hAnsi="Times New Roman"/>
          <w:b/>
          <w:sz w:val="22"/>
          <w:szCs w:val="22"/>
        </w:rPr>
        <w:t>(iOS + Web)</w:t>
      </w:r>
      <w:r w:rsidR="00501408">
        <w:rPr>
          <w:rFonts w:ascii="Times New Roman" w:hAnsi="Times New Roman"/>
          <w:b/>
          <w:sz w:val="22"/>
          <w:szCs w:val="22"/>
        </w:rPr>
        <w:t xml:space="preserve"> </w:t>
      </w:r>
      <w:r w:rsidR="00E21507">
        <w:rPr>
          <w:rFonts w:ascii="Times New Roman" w:hAnsi="Times New Roman"/>
          <w:b/>
          <w:sz w:val="22"/>
          <w:szCs w:val="22"/>
        </w:rPr>
        <w:t>joinoath.com</w:t>
      </w:r>
      <w:r w:rsidR="00E21507">
        <w:rPr>
          <w:rFonts w:ascii="Times New Roman" w:hAnsi="Times New Roman"/>
          <w:b/>
          <w:sz w:val="22"/>
          <w:szCs w:val="22"/>
        </w:rPr>
        <w:tab/>
        <w:t xml:space="preserve">     </w:t>
      </w:r>
      <w:r w:rsidR="00E21507">
        <w:rPr>
          <w:rFonts w:ascii="Times New Roman" w:hAnsi="Times New Roman"/>
          <w:b/>
          <w:sz w:val="22"/>
          <w:szCs w:val="22"/>
        </w:rPr>
        <w:tab/>
        <w:t xml:space="preserve">                                 </w:t>
      </w:r>
      <w:r w:rsidR="00E21507">
        <w:rPr>
          <w:rFonts w:ascii="Times New Roman" w:hAnsi="Times New Roman"/>
          <w:b/>
          <w:sz w:val="22"/>
          <w:szCs w:val="22"/>
        </w:rPr>
        <w:tab/>
      </w:r>
      <w:r w:rsidR="00E21507">
        <w:rPr>
          <w:rFonts w:ascii="Times New Roman" w:hAnsi="Times New Roman"/>
          <w:b/>
          <w:sz w:val="22"/>
          <w:szCs w:val="22"/>
        </w:rPr>
        <w:tab/>
      </w:r>
      <w:r w:rsidR="00E21507">
        <w:rPr>
          <w:rFonts w:ascii="Times New Roman" w:hAnsi="Times New Roman"/>
          <w:b/>
          <w:sz w:val="22"/>
          <w:szCs w:val="22"/>
        </w:rPr>
        <w:tab/>
        <w:t xml:space="preserve">          </w:t>
      </w:r>
      <w:r w:rsidR="00E21507">
        <w:rPr>
          <w:rFonts w:ascii="Times New Roman" w:hAnsi="Times New Roman"/>
          <w:bCs/>
          <w:sz w:val="22"/>
          <w:szCs w:val="22"/>
        </w:rPr>
        <w:t>November</w:t>
      </w:r>
      <w:r w:rsidR="00D30B7F" w:rsidRPr="00DD2861">
        <w:rPr>
          <w:rFonts w:ascii="Times New Roman" w:hAnsi="Times New Roman"/>
          <w:bCs/>
          <w:sz w:val="22"/>
          <w:szCs w:val="22"/>
        </w:rPr>
        <w:t xml:space="preserve"> 202</w:t>
      </w:r>
      <w:r w:rsidR="00E21507">
        <w:rPr>
          <w:rFonts w:ascii="Times New Roman" w:hAnsi="Times New Roman"/>
          <w:bCs/>
          <w:sz w:val="22"/>
          <w:szCs w:val="22"/>
        </w:rPr>
        <w:t>5</w:t>
      </w:r>
      <w:r w:rsidR="00D30B7F" w:rsidRPr="00DD2861">
        <w:rPr>
          <w:rFonts w:ascii="Times New Roman" w:hAnsi="Times New Roman"/>
          <w:bCs/>
          <w:sz w:val="22"/>
          <w:szCs w:val="22"/>
        </w:rPr>
        <w:t xml:space="preserve"> </w:t>
      </w:r>
      <w:r w:rsidR="00DA160E" w:rsidRPr="00DD2861">
        <w:rPr>
          <w:rFonts w:ascii="Times New Roman" w:hAnsi="Times New Roman"/>
          <w:bCs/>
          <w:sz w:val="22"/>
          <w:szCs w:val="22"/>
        </w:rPr>
        <w:t>–</w:t>
      </w:r>
      <w:r w:rsidR="00D30B7F" w:rsidRPr="00DD2861">
        <w:rPr>
          <w:rFonts w:ascii="Times New Roman" w:hAnsi="Times New Roman"/>
          <w:bCs/>
          <w:sz w:val="22"/>
          <w:szCs w:val="22"/>
        </w:rPr>
        <w:t xml:space="preserve"> Present</w:t>
      </w:r>
    </w:p>
    <w:p w14:paraId="0A5B0203" w14:textId="48683B63" w:rsidR="00DA160E" w:rsidRPr="00DD2861" w:rsidRDefault="00E21507" w:rsidP="00E21507">
      <w:pPr>
        <w:tabs>
          <w:tab w:val="clear" w:pos="0"/>
          <w:tab w:val="left" w:pos="8640"/>
        </w:tabs>
        <w:spacing w:line="276" w:lineRule="auto"/>
        <w:rPr>
          <w:rFonts w:ascii="Times New Roman" w:hAnsi="Times New Roman"/>
          <w:bCs/>
          <w:i/>
          <w:iCs/>
          <w:sz w:val="22"/>
          <w:szCs w:val="22"/>
        </w:rPr>
      </w:pPr>
      <w:r w:rsidRPr="00E21507">
        <w:rPr>
          <w:rFonts w:ascii="Times New Roman" w:hAnsi="Times New Roman"/>
          <w:bCs/>
          <w:i/>
          <w:iCs/>
          <w:sz w:val="22"/>
          <w:szCs w:val="22"/>
        </w:rPr>
        <w:t xml:space="preserve">Founder &amp; Full-Stack Engineer </w:t>
      </w:r>
      <w:r>
        <w:rPr>
          <w:rFonts w:ascii="Times New Roman" w:hAnsi="Times New Roman"/>
          <w:bCs/>
          <w:i/>
          <w:iCs/>
          <w:sz w:val="22"/>
          <w:szCs w:val="22"/>
        </w:rPr>
        <w:t xml:space="preserve">                                                                                                                              </w:t>
      </w:r>
      <w:r w:rsidR="00DA160E" w:rsidRPr="00DD2861">
        <w:rPr>
          <w:rFonts w:ascii="Times New Roman" w:hAnsi="Times New Roman"/>
          <w:bCs/>
          <w:i/>
          <w:iCs/>
          <w:sz w:val="22"/>
          <w:szCs w:val="22"/>
        </w:rPr>
        <w:t>Dallas, TX</w:t>
      </w:r>
    </w:p>
    <w:p w14:paraId="10B634FB" w14:textId="2BD19AA6" w:rsidR="00E21507" w:rsidRPr="00E21507" w:rsidRDefault="00E21507" w:rsidP="00E21507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E21507">
        <w:rPr>
          <w:rFonts w:ascii="Times New Roman" w:hAnsi="Times New Roman"/>
          <w:sz w:val="22"/>
          <w:szCs w:val="22"/>
        </w:rPr>
        <w:t xml:space="preserve">Designed, coded, tested, and shipped a full-stack accountability app (iOS + web) enabling </w:t>
      </w:r>
      <w:r>
        <w:rPr>
          <w:rFonts w:ascii="Times New Roman" w:hAnsi="Times New Roman"/>
          <w:sz w:val="22"/>
          <w:szCs w:val="22"/>
        </w:rPr>
        <w:t>skill contests</w:t>
      </w:r>
      <w:r w:rsidRPr="00E21507">
        <w:rPr>
          <w:rFonts w:ascii="Times New Roman" w:hAnsi="Times New Roman"/>
          <w:sz w:val="22"/>
          <w:szCs w:val="22"/>
        </w:rPr>
        <w:t xml:space="preserve"> with automated verification and payouts.</w:t>
      </w:r>
    </w:p>
    <w:p w14:paraId="391B4D63" w14:textId="77777777" w:rsidR="00E21507" w:rsidRPr="00E21507" w:rsidRDefault="00E21507" w:rsidP="00E21507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E21507">
        <w:rPr>
          <w:rFonts w:ascii="Times New Roman" w:hAnsi="Times New Roman"/>
          <w:sz w:val="22"/>
          <w:szCs w:val="22"/>
        </w:rPr>
        <w:t>Built a contract lifecycle state machine (pending/active/settled/expired) with edge-case handling; implemented idempotent, retry-safe payment workflows with Stripe (card + Apple Pay).</w:t>
      </w:r>
    </w:p>
    <w:p w14:paraId="67749E63" w14:textId="77777777" w:rsidR="00E21507" w:rsidRPr="00E21507" w:rsidRDefault="00E21507" w:rsidP="00E21507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E21507">
        <w:rPr>
          <w:rFonts w:ascii="Times New Roman" w:hAnsi="Times New Roman"/>
          <w:sz w:val="22"/>
          <w:szCs w:val="22"/>
        </w:rPr>
        <w:t xml:space="preserve">Modeled Postgres schema and migrations; built API endpoints and a </w:t>
      </w:r>
      <w:proofErr w:type="spellStart"/>
      <w:r w:rsidRPr="00E21507">
        <w:rPr>
          <w:rFonts w:ascii="Times New Roman" w:hAnsi="Times New Roman"/>
          <w:sz w:val="22"/>
          <w:szCs w:val="22"/>
        </w:rPr>
        <w:t>monorepo</w:t>
      </w:r>
      <w:proofErr w:type="spellEnd"/>
      <w:r w:rsidRPr="00E21507">
        <w:rPr>
          <w:rFonts w:ascii="Times New Roman" w:hAnsi="Times New Roman"/>
          <w:sz w:val="22"/>
          <w:szCs w:val="22"/>
        </w:rPr>
        <w:t xml:space="preserve"> structure shared across clients; added monitoring for crashes, latency, and payout failures.</w:t>
      </w:r>
    </w:p>
    <w:p w14:paraId="3DD7443A" w14:textId="7BA7C88D" w:rsidR="00D30B7F" w:rsidRPr="00DD2861" w:rsidRDefault="00501408" w:rsidP="00501408">
      <w:pPr>
        <w:tabs>
          <w:tab w:val="clear" w:pos="0"/>
          <w:tab w:val="left" w:pos="900"/>
        </w:tabs>
        <w:spacing w:line="276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proofErr w:type="spellStart"/>
      <w:r w:rsidR="00D30B7F" w:rsidRPr="00DD2861">
        <w:rPr>
          <w:rFonts w:ascii="Times New Roman" w:hAnsi="Times New Roman"/>
          <w:b/>
          <w:bCs/>
          <w:sz w:val="22"/>
          <w:szCs w:val="22"/>
        </w:rPr>
        <w:t>Traders@SMU</w:t>
      </w:r>
      <w:proofErr w:type="spellEnd"/>
      <w:r w:rsidR="00D30B7F" w:rsidRPr="00DD2861">
        <w:rPr>
          <w:rFonts w:ascii="Times New Roman" w:hAnsi="Times New Roman"/>
          <w:sz w:val="22"/>
          <w:szCs w:val="22"/>
        </w:rPr>
        <w:t xml:space="preserve">, Dallas, TX </w:t>
      </w:r>
      <w:r w:rsidR="00D30B7F" w:rsidRPr="00DD2861">
        <w:rPr>
          <w:rFonts w:ascii="Times New Roman" w:hAnsi="Times New Roman"/>
          <w:sz w:val="22"/>
          <w:szCs w:val="22"/>
        </w:rPr>
        <w:tab/>
      </w:r>
      <w:r w:rsidR="00D30B7F" w:rsidRPr="00DD2861">
        <w:rPr>
          <w:rFonts w:ascii="Times New Roman" w:hAnsi="Times New Roman"/>
          <w:sz w:val="22"/>
          <w:szCs w:val="22"/>
        </w:rPr>
        <w:tab/>
      </w:r>
      <w:r w:rsidR="00D30B7F" w:rsidRPr="00DD2861">
        <w:rPr>
          <w:rFonts w:ascii="Times New Roman" w:hAnsi="Times New Roman"/>
          <w:sz w:val="22"/>
          <w:szCs w:val="22"/>
        </w:rPr>
        <w:tab/>
      </w:r>
      <w:r w:rsidR="00D30B7F" w:rsidRPr="00DD2861">
        <w:rPr>
          <w:rFonts w:ascii="Times New Roman" w:hAnsi="Times New Roman"/>
          <w:sz w:val="22"/>
          <w:szCs w:val="22"/>
        </w:rPr>
        <w:tab/>
      </w:r>
      <w:r w:rsidR="00D30B7F" w:rsidRPr="00DD2861">
        <w:rPr>
          <w:rFonts w:ascii="Times New Roman" w:hAnsi="Times New Roman"/>
          <w:sz w:val="22"/>
          <w:szCs w:val="22"/>
        </w:rPr>
        <w:tab/>
      </w:r>
      <w:r w:rsidR="00D30B7F" w:rsidRPr="00DD2861">
        <w:rPr>
          <w:rFonts w:ascii="Times New Roman" w:hAnsi="Times New Roman"/>
          <w:sz w:val="22"/>
          <w:szCs w:val="22"/>
        </w:rPr>
        <w:tab/>
      </w:r>
      <w:r w:rsidR="00D30B7F" w:rsidRPr="00DD2861">
        <w:rPr>
          <w:rFonts w:ascii="Times New Roman" w:hAnsi="Times New Roman"/>
          <w:sz w:val="22"/>
          <w:szCs w:val="22"/>
        </w:rPr>
        <w:tab/>
        <w:t xml:space="preserve">                </w:t>
      </w:r>
      <w:r w:rsidR="00B93AA0" w:rsidRPr="00DD2861">
        <w:rPr>
          <w:rFonts w:ascii="Times New Roman" w:hAnsi="Times New Roman"/>
          <w:sz w:val="22"/>
          <w:szCs w:val="22"/>
        </w:rPr>
        <w:t xml:space="preserve">  </w:t>
      </w:r>
      <w:r w:rsidR="00E0313C" w:rsidRPr="00DD2861">
        <w:rPr>
          <w:rFonts w:ascii="Times New Roman" w:hAnsi="Times New Roman"/>
          <w:sz w:val="22"/>
          <w:szCs w:val="22"/>
        </w:rPr>
        <w:t xml:space="preserve">             </w:t>
      </w:r>
      <w:r w:rsidR="00B93AA0" w:rsidRPr="00DD2861">
        <w:rPr>
          <w:rFonts w:ascii="Times New Roman" w:hAnsi="Times New Roman"/>
          <w:sz w:val="22"/>
          <w:szCs w:val="22"/>
        </w:rPr>
        <w:t xml:space="preserve">  Aug</w:t>
      </w:r>
      <w:r w:rsidR="00D30B7F" w:rsidRPr="00DD2861">
        <w:rPr>
          <w:rFonts w:ascii="Times New Roman" w:hAnsi="Times New Roman"/>
          <w:sz w:val="22"/>
          <w:szCs w:val="22"/>
        </w:rPr>
        <w:t xml:space="preserve"> 2024 – Present</w:t>
      </w:r>
    </w:p>
    <w:p w14:paraId="7FEDCE17" w14:textId="5061B4F0" w:rsidR="00E0313C" w:rsidRPr="00DD2861" w:rsidRDefault="00E0313C" w:rsidP="00E0313C">
      <w:pPr>
        <w:tabs>
          <w:tab w:val="clear" w:pos="0"/>
          <w:tab w:val="left" w:pos="900"/>
        </w:tabs>
        <w:spacing w:line="276" w:lineRule="auto"/>
        <w:ind w:left="90"/>
        <w:rPr>
          <w:rFonts w:ascii="Times New Roman" w:hAnsi="Times New Roman"/>
          <w:i/>
          <w:iCs/>
          <w:sz w:val="22"/>
          <w:szCs w:val="22"/>
        </w:rPr>
      </w:pPr>
      <w:r w:rsidRPr="00DD2861">
        <w:rPr>
          <w:rFonts w:ascii="Times New Roman" w:hAnsi="Times New Roman"/>
          <w:i/>
          <w:iCs/>
          <w:sz w:val="22"/>
          <w:szCs w:val="22"/>
        </w:rPr>
        <w:t>Associate Quant                                                                                                                                                       Dallas, TX</w:t>
      </w:r>
    </w:p>
    <w:p w14:paraId="290EA53A" w14:textId="310C81BD" w:rsidR="00DA160E" w:rsidRPr="00DD2861" w:rsidRDefault="00DD2861" w:rsidP="00E0313C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DD2861">
        <w:rPr>
          <w:rFonts w:ascii="Times New Roman" w:hAnsi="Times New Roman"/>
          <w:sz w:val="22"/>
          <w:szCs w:val="22"/>
        </w:rPr>
        <w:t xml:space="preserve">Performed Quantitative Market Research using Python (pandas, NumPy, </w:t>
      </w:r>
      <w:proofErr w:type="spellStart"/>
      <w:r w:rsidRPr="00DD2861">
        <w:rPr>
          <w:rFonts w:ascii="Times New Roman" w:hAnsi="Times New Roman"/>
          <w:sz w:val="22"/>
          <w:szCs w:val="22"/>
        </w:rPr>
        <w:t>statsmodels</w:t>
      </w:r>
      <w:proofErr w:type="spellEnd"/>
      <w:r w:rsidRPr="00DD2861">
        <w:rPr>
          <w:rFonts w:ascii="Times New Roman" w:hAnsi="Times New Roman"/>
          <w:sz w:val="22"/>
          <w:szCs w:val="22"/>
        </w:rPr>
        <w:t>) to analyze equities and futures data, identifying arbitrage opportunities and delivering insights to a 12-member trading team</w:t>
      </w:r>
    </w:p>
    <w:p w14:paraId="1584FD9E" w14:textId="202E220F" w:rsidR="00DD2861" w:rsidRPr="00DD2861" w:rsidRDefault="00DD2861" w:rsidP="00E0313C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DD2861">
        <w:rPr>
          <w:rFonts w:ascii="Times New Roman" w:hAnsi="Times New Roman"/>
          <w:sz w:val="22"/>
          <w:szCs w:val="22"/>
        </w:rPr>
        <w:t xml:space="preserve">Developed &amp; Deployed a pairs-trading model leveraging cointegration tests and rolling-window z-score triggers, </w:t>
      </w:r>
      <w:proofErr w:type="spellStart"/>
      <w:r w:rsidRPr="00DD2861">
        <w:rPr>
          <w:rFonts w:ascii="Times New Roman" w:hAnsi="Times New Roman"/>
          <w:sz w:val="22"/>
          <w:szCs w:val="22"/>
        </w:rPr>
        <w:t>backtested</w:t>
      </w:r>
      <w:proofErr w:type="spellEnd"/>
      <w:r w:rsidRPr="00DD2861">
        <w:rPr>
          <w:rFonts w:ascii="Times New Roman" w:hAnsi="Times New Roman"/>
          <w:sz w:val="22"/>
          <w:szCs w:val="22"/>
        </w:rPr>
        <w:t xml:space="preserve"> over 5 years of historical data to achieve an annualized return of 6% with a Sharpe ratio above 1.5.</w:t>
      </w:r>
    </w:p>
    <w:p w14:paraId="4C6B572E" w14:textId="07B3200A" w:rsidR="00A71BB5" w:rsidRPr="00DD2861" w:rsidRDefault="00A71BB5" w:rsidP="00A71BB5">
      <w:pPr>
        <w:tabs>
          <w:tab w:val="clear" w:pos="0"/>
          <w:tab w:val="left" w:pos="720"/>
        </w:tabs>
        <w:spacing w:line="276" w:lineRule="auto"/>
        <w:ind w:left="90"/>
        <w:rPr>
          <w:rFonts w:ascii="Times New Roman" w:hAnsi="Times New Roman"/>
          <w:sz w:val="22"/>
          <w:szCs w:val="22"/>
        </w:rPr>
      </w:pPr>
      <w:proofErr w:type="spellStart"/>
      <w:r>
        <w:rPr>
          <w:rFonts w:ascii="Times New Roman" w:hAnsi="Times New Roman"/>
          <w:b/>
          <w:bCs/>
          <w:sz w:val="22"/>
          <w:szCs w:val="22"/>
        </w:rPr>
        <w:t>CampusReach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                                                  </w:t>
      </w:r>
      <w:r w:rsidRPr="00DD2861">
        <w:rPr>
          <w:rFonts w:ascii="Times New Roman" w:hAnsi="Times New Roman"/>
          <w:sz w:val="22"/>
          <w:szCs w:val="22"/>
        </w:rPr>
        <w:t xml:space="preserve">                                                                   </w:t>
      </w:r>
      <w:r>
        <w:rPr>
          <w:rFonts w:ascii="Times New Roman" w:hAnsi="Times New Roman"/>
          <w:sz w:val="22"/>
          <w:szCs w:val="22"/>
        </w:rPr>
        <w:t xml:space="preserve">                     Aug</w:t>
      </w:r>
      <w:r w:rsidRPr="00DD2861">
        <w:rPr>
          <w:rFonts w:ascii="Times New Roman" w:hAnsi="Times New Roman"/>
          <w:sz w:val="22"/>
          <w:szCs w:val="22"/>
        </w:rPr>
        <w:t xml:space="preserve"> 202</w:t>
      </w:r>
      <w:r>
        <w:rPr>
          <w:rFonts w:ascii="Times New Roman" w:hAnsi="Times New Roman"/>
          <w:sz w:val="22"/>
          <w:szCs w:val="22"/>
        </w:rPr>
        <w:t>5</w:t>
      </w:r>
      <w:r w:rsidRPr="00DD2861">
        <w:rPr>
          <w:rFonts w:ascii="Times New Roman" w:hAnsi="Times New Roman"/>
          <w:sz w:val="22"/>
          <w:szCs w:val="22"/>
        </w:rPr>
        <w:t xml:space="preserve"> – </w:t>
      </w:r>
      <w:r>
        <w:rPr>
          <w:rFonts w:ascii="Times New Roman" w:hAnsi="Times New Roman"/>
          <w:sz w:val="22"/>
          <w:szCs w:val="22"/>
        </w:rPr>
        <w:t>Present</w:t>
      </w:r>
    </w:p>
    <w:p w14:paraId="4CFC4AA4" w14:textId="77777777" w:rsidR="00A71BB5" w:rsidRPr="00DD2861" w:rsidRDefault="00A71BB5" w:rsidP="00A71BB5">
      <w:pPr>
        <w:tabs>
          <w:tab w:val="clear" w:pos="0"/>
          <w:tab w:val="left" w:pos="720"/>
        </w:tabs>
        <w:spacing w:line="276" w:lineRule="auto"/>
        <w:ind w:left="90"/>
        <w:rPr>
          <w:rFonts w:ascii="Times New Roman" w:hAnsi="Times New Roman"/>
          <w:i/>
          <w:iCs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>Lead Developer</w:t>
      </w:r>
      <w:r w:rsidRPr="00DD2861">
        <w:rPr>
          <w:rFonts w:ascii="Times New Roman" w:hAnsi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DD2861">
        <w:rPr>
          <w:rFonts w:ascii="Times New Roman" w:hAnsi="Times New Roman"/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          Dallas, TX </w:t>
      </w:r>
    </w:p>
    <w:p w14:paraId="05C841A2" w14:textId="77777777" w:rsidR="00A71BB5" w:rsidRPr="009C6625" w:rsidRDefault="00A71BB5" w:rsidP="00A71BB5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  <w:sz w:val="22"/>
          <w:szCs w:val="22"/>
        </w:rPr>
      </w:pPr>
      <w:bookmarkStart w:id="0" w:name="OLE_LINK1"/>
      <w:r w:rsidRPr="009C6625">
        <w:rPr>
          <w:rFonts w:ascii="Times New Roman" w:hAnsi="Times New Roman"/>
          <w:sz w:val="22"/>
          <w:szCs w:val="22"/>
        </w:rPr>
        <w:t>Architecting and building the website and mobile app MVP end-to-end, defining core features</w:t>
      </w:r>
      <w:r>
        <w:rPr>
          <w:rFonts w:ascii="Times New Roman" w:hAnsi="Times New Roman"/>
          <w:sz w:val="22"/>
          <w:szCs w:val="22"/>
        </w:rPr>
        <w:t xml:space="preserve"> and </w:t>
      </w:r>
      <w:r w:rsidRPr="009C6625">
        <w:rPr>
          <w:rFonts w:ascii="Times New Roman" w:hAnsi="Times New Roman"/>
          <w:sz w:val="22"/>
          <w:szCs w:val="22"/>
        </w:rPr>
        <w:t>UX flows</w:t>
      </w:r>
    </w:p>
    <w:p w14:paraId="0E7275CD" w14:textId="66B96F5E" w:rsidR="00DD2861" w:rsidRPr="00A71BB5" w:rsidRDefault="00A71BB5" w:rsidP="00A71BB5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9C6625">
        <w:rPr>
          <w:rFonts w:ascii="Times New Roman" w:hAnsi="Times New Roman"/>
          <w:sz w:val="22"/>
          <w:szCs w:val="22"/>
        </w:rPr>
        <w:t>Launching releases, wiring up analytics and feedback, and iterating quickly from testing</w:t>
      </w:r>
      <w:r w:rsidR="00DD2861" w:rsidRPr="00A71BB5">
        <w:rPr>
          <w:rFonts w:ascii="Times New Roman" w:hAnsi="Times New Roman"/>
          <w:sz w:val="22"/>
          <w:szCs w:val="22"/>
        </w:rPr>
        <w:t xml:space="preserve"> </w:t>
      </w:r>
      <w:bookmarkEnd w:id="0"/>
    </w:p>
    <w:p w14:paraId="23B7978F" w14:textId="19831759" w:rsidR="00B93AA0" w:rsidRPr="00DD2861" w:rsidRDefault="00B93AA0" w:rsidP="00E0313C">
      <w:pPr>
        <w:tabs>
          <w:tab w:val="clear" w:pos="0"/>
          <w:tab w:val="left" w:pos="720"/>
        </w:tabs>
        <w:spacing w:line="276" w:lineRule="auto"/>
        <w:ind w:left="90"/>
        <w:rPr>
          <w:rFonts w:ascii="Times New Roman" w:hAnsi="Times New Roman"/>
          <w:sz w:val="22"/>
          <w:szCs w:val="22"/>
        </w:rPr>
      </w:pPr>
      <w:r w:rsidRPr="00DD2861">
        <w:rPr>
          <w:rFonts w:ascii="Times New Roman" w:hAnsi="Times New Roman"/>
          <w:b/>
          <w:bCs/>
          <w:sz w:val="22"/>
          <w:szCs w:val="22"/>
        </w:rPr>
        <w:t xml:space="preserve">Coding Central - https://codingcentral.org/ </w:t>
      </w:r>
      <w:r w:rsidRPr="00DD2861">
        <w:rPr>
          <w:rFonts w:ascii="Times New Roman" w:hAnsi="Times New Roman"/>
          <w:sz w:val="22"/>
          <w:szCs w:val="22"/>
        </w:rPr>
        <w:t xml:space="preserve">Non-Profit    </w:t>
      </w:r>
      <w:r w:rsidR="00E0313C" w:rsidRPr="00DD2861">
        <w:rPr>
          <w:rFonts w:ascii="Times New Roman" w:hAnsi="Times New Roman"/>
          <w:sz w:val="22"/>
          <w:szCs w:val="22"/>
        </w:rPr>
        <w:t xml:space="preserve">                                                               </w:t>
      </w:r>
      <w:r w:rsidRPr="00DD2861">
        <w:rPr>
          <w:rFonts w:ascii="Times New Roman" w:hAnsi="Times New Roman"/>
          <w:sz w:val="22"/>
          <w:szCs w:val="22"/>
        </w:rPr>
        <w:t>Dec 2022 – May 2024</w:t>
      </w:r>
    </w:p>
    <w:p w14:paraId="4C772CFF" w14:textId="41A7C046" w:rsidR="00E0313C" w:rsidRPr="00DD2861" w:rsidRDefault="00E0313C" w:rsidP="00E0313C">
      <w:pPr>
        <w:tabs>
          <w:tab w:val="clear" w:pos="0"/>
          <w:tab w:val="left" w:pos="720"/>
        </w:tabs>
        <w:spacing w:line="276" w:lineRule="auto"/>
        <w:ind w:left="90"/>
        <w:rPr>
          <w:rFonts w:ascii="Times New Roman" w:hAnsi="Times New Roman"/>
          <w:i/>
          <w:iCs/>
          <w:sz w:val="22"/>
          <w:szCs w:val="22"/>
        </w:rPr>
      </w:pPr>
      <w:r w:rsidRPr="00DD2861">
        <w:rPr>
          <w:rFonts w:ascii="Times New Roman" w:hAnsi="Times New Roman"/>
          <w:i/>
          <w:iCs/>
          <w:sz w:val="22"/>
          <w:szCs w:val="22"/>
        </w:rPr>
        <w:t xml:space="preserve">Co-Founder                                                                                                                                                             Dallas, TX </w:t>
      </w:r>
    </w:p>
    <w:p w14:paraId="34221334" w14:textId="77777777" w:rsidR="00DA160E" w:rsidRPr="00DD2861" w:rsidRDefault="00B93AA0" w:rsidP="00E0313C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DD2861">
        <w:rPr>
          <w:rFonts w:ascii="Times New Roman" w:hAnsi="Times New Roman"/>
          <w:sz w:val="22"/>
          <w:szCs w:val="22"/>
        </w:rPr>
        <w:t>Led outreach initiatives, fostering partnerships and collaborations to support the mission</w:t>
      </w:r>
    </w:p>
    <w:p w14:paraId="251C05EF" w14:textId="77777777" w:rsidR="00DA160E" w:rsidRPr="00DD2861" w:rsidRDefault="00B93AA0" w:rsidP="00E0313C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DD2861">
        <w:rPr>
          <w:rFonts w:ascii="Times New Roman" w:hAnsi="Times New Roman"/>
          <w:sz w:val="22"/>
          <w:szCs w:val="22"/>
        </w:rPr>
        <w:t>Organized and executed tech events, benefiting over 5,000 learners globally and locally</w:t>
      </w:r>
    </w:p>
    <w:p w14:paraId="06387AE9" w14:textId="18507A0B" w:rsidR="00F41FE5" w:rsidRPr="009C6625" w:rsidRDefault="00B93AA0" w:rsidP="00E0313C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DD2861">
        <w:rPr>
          <w:rFonts w:ascii="Times New Roman" w:hAnsi="Times New Roman"/>
          <w:sz w:val="22"/>
          <w:szCs w:val="22"/>
        </w:rPr>
        <w:t>Gained extensive experience in project management, event planning, and collaboration</w:t>
      </w:r>
    </w:p>
    <w:p w14:paraId="26D14BB8" w14:textId="0111D5C9" w:rsidR="00F41FE5" w:rsidRPr="00DD2861" w:rsidRDefault="00F41FE5" w:rsidP="00E0313C">
      <w:pPr>
        <w:tabs>
          <w:tab w:val="clear" w:pos="0"/>
          <w:tab w:val="left" w:pos="720"/>
        </w:tabs>
        <w:spacing w:line="276" w:lineRule="auto"/>
        <w:rPr>
          <w:rFonts w:ascii="Times New Roman" w:hAnsi="Times New Roman"/>
          <w:b/>
          <w:bCs/>
          <w:sz w:val="22"/>
          <w:szCs w:val="22"/>
          <w:u w:val="single"/>
        </w:rPr>
      </w:pPr>
      <w:r w:rsidRPr="00DD2861">
        <w:rPr>
          <w:rFonts w:ascii="Times New Roman" w:hAnsi="Times New Roman"/>
          <w:b/>
          <w:bCs/>
          <w:sz w:val="22"/>
          <w:szCs w:val="22"/>
          <w:u w:val="single"/>
        </w:rPr>
        <w:t>PROJECTS:</w:t>
      </w:r>
      <w:r w:rsidR="00DA160E" w:rsidRPr="00DD2861">
        <w:rPr>
          <w:rFonts w:ascii="Times New Roman" w:hAnsi="Times New Roman"/>
          <w:b/>
          <w:bCs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1222C8CA" w14:textId="72BEDC95" w:rsidR="00F41FE5" w:rsidRPr="00DD2861" w:rsidRDefault="00F41FE5" w:rsidP="00E0313C">
      <w:pPr>
        <w:tabs>
          <w:tab w:val="clear" w:pos="0"/>
          <w:tab w:val="left" w:pos="720"/>
        </w:tabs>
        <w:spacing w:line="276" w:lineRule="auto"/>
        <w:rPr>
          <w:rFonts w:ascii="Times New Roman" w:hAnsi="Times New Roman"/>
          <w:bCs/>
          <w:i/>
          <w:iCs/>
          <w:sz w:val="22"/>
          <w:szCs w:val="22"/>
        </w:rPr>
      </w:pPr>
      <w:proofErr w:type="spellStart"/>
      <w:r w:rsidRPr="00DD2861">
        <w:rPr>
          <w:rFonts w:ascii="Times New Roman" w:hAnsi="Times New Roman"/>
          <w:b/>
          <w:sz w:val="22"/>
          <w:szCs w:val="22"/>
        </w:rPr>
        <w:t>HackSMU</w:t>
      </w:r>
      <w:proofErr w:type="spellEnd"/>
      <w:r w:rsidRPr="00DD2861">
        <w:rPr>
          <w:rFonts w:ascii="Times New Roman" w:hAnsi="Times New Roman"/>
          <w:b/>
          <w:sz w:val="22"/>
          <w:szCs w:val="22"/>
        </w:rPr>
        <w:t xml:space="preserve"> VI | </w:t>
      </w:r>
      <w:r w:rsidRPr="00DD2861">
        <w:rPr>
          <w:rFonts w:ascii="Times New Roman" w:hAnsi="Times New Roman"/>
          <w:bCs/>
          <w:i/>
          <w:iCs/>
          <w:sz w:val="22"/>
          <w:szCs w:val="22"/>
        </w:rPr>
        <w:t xml:space="preserve">Python, </w:t>
      </w:r>
      <w:proofErr w:type="spellStart"/>
      <w:r w:rsidRPr="00DD2861">
        <w:rPr>
          <w:rFonts w:ascii="Times New Roman" w:hAnsi="Times New Roman"/>
          <w:bCs/>
          <w:i/>
          <w:iCs/>
          <w:sz w:val="22"/>
          <w:szCs w:val="22"/>
        </w:rPr>
        <w:t>Roboflow</w:t>
      </w:r>
      <w:proofErr w:type="spellEnd"/>
      <w:r w:rsidRPr="00DD2861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B93AA0" w:rsidRPr="00DD2861">
        <w:rPr>
          <w:rFonts w:ascii="Times New Roman" w:hAnsi="Times New Roman"/>
          <w:bCs/>
          <w:i/>
          <w:iCs/>
          <w:sz w:val="22"/>
          <w:szCs w:val="22"/>
        </w:rPr>
        <w:t xml:space="preserve">TensorFlow, </w:t>
      </w:r>
      <w:r w:rsidRPr="00DD2861">
        <w:rPr>
          <w:rFonts w:ascii="Times New Roman" w:hAnsi="Times New Roman"/>
          <w:bCs/>
          <w:i/>
          <w:iCs/>
          <w:sz w:val="22"/>
          <w:szCs w:val="22"/>
        </w:rPr>
        <w:t>Git</w:t>
      </w:r>
    </w:p>
    <w:p w14:paraId="039119FD" w14:textId="021575BE" w:rsidR="009C6625" w:rsidRPr="009C6625" w:rsidRDefault="00B93AA0" w:rsidP="009C6625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proofErr w:type="spellStart"/>
      <w:r w:rsidRPr="00DD2861">
        <w:rPr>
          <w:rFonts w:ascii="Times New Roman" w:hAnsi="Times New Roman"/>
          <w:bCs/>
          <w:sz w:val="22"/>
          <w:szCs w:val="22"/>
        </w:rPr>
        <w:t>ParkHub</w:t>
      </w:r>
      <w:proofErr w:type="spellEnd"/>
      <w:r w:rsidRPr="00DD2861">
        <w:rPr>
          <w:rFonts w:ascii="Times New Roman" w:hAnsi="Times New Roman"/>
          <w:bCs/>
          <w:sz w:val="22"/>
          <w:szCs w:val="22"/>
        </w:rPr>
        <w:t xml:space="preserve"> Challenge - Used Python to train a model with over 4</w:t>
      </w:r>
      <w:r w:rsidR="00E21507">
        <w:rPr>
          <w:rFonts w:ascii="Times New Roman" w:hAnsi="Times New Roman"/>
          <w:bCs/>
          <w:sz w:val="22"/>
          <w:szCs w:val="22"/>
        </w:rPr>
        <w:t>,</w:t>
      </w:r>
      <w:r w:rsidRPr="00DD2861">
        <w:rPr>
          <w:rFonts w:ascii="Times New Roman" w:hAnsi="Times New Roman"/>
          <w:bCs/>
          <w:sz w:val="22"/>
          <w:szCs w:val="22"/>
        </w:rPr>
        <w:t>000</w:t>
      </w:r>
      <w:r w:rsidR="00E21507">
        <w:rPr>
          <w:rFonts w:ascii="Times New Roman" w:hAnsi="Times New Roman"/>
          <w:bCs/>
          <w:sz w:val="22"/>
          <w:szCs w:val="22"/>
        </w:rPr>
        <w:t>+</w:t>
      </w:r>
      <w:r w:rsidRPr="00DD2861">
        <w:rPr>
          <w:rFonts w:ascii="Times New Roman" w:hAnsi="Times New Roman"/>
          <w:bCs/>
          <w:sz w:val="22"/>
          <w:szCs w:val="22"/>
        </w:rPr>
        <w:t xml:space="preserve"> images</w:t>
      </w:r>
      <w:r w:rsidR="009C6625">
        <w:rPr>
          <w:rFonts w:ascii="Times New Roman" w:hAnsi="Times New Roman"/>
          <w:bCs/>
          <w:sz w:val="22"/>
          <w:szCs w:val="22"/>
        </w:rPr>
        <w:t xml:space="preserve"> </w:t>
      </w:r>
      <w:r w:rsidR="00E21507">
        <w:rPr>
          <w:rFonts w:ascii="Times New Roman" w:hAnsi="Times New Roman"/>
          <w:bCs/>
          <w:sz w:val="22"/>
          <w:szCs w:val="22"/>
        </w:rPr>
        <w:t>with</w:t>
      </w:r>
      <w:r w:rsidR="009C6625">
        <w:rPr>
          <w:rFonts w:ascii="Times New Roman" w:hAnsi="Times New Roman"/>
          <w:bCs/>
          <w:sz w:val="22"/>
          <w:szCs w:val="22"/>
        </w:rPr>
        <w:t xml:space="preserve"> </w:t>
      </w:r>
      <w:r w:rsidRPr="00DD2861">
        <w:rPr>
          <w:rFonts w:ascii="Times New Roman" w:hAnsi="Times New Roman"/>
          <w:bCs/>
          <w:sz w:val="22"/>
          <w:szCs w:val="22"/>
        </w:rPr>
        <w:t xml:space="preserve">preprocessing and augmentation </w:t>
      </w:r>
    </w:p>
    <w:p w14:paraId="64C98967" w14:textId="7FC8F64D" w:rsidR="009C6625" w:rsidRPr="009C6625" w:rsidRDefault="009C6625" w:rsidP="009C6625">
      <w:pPr>
        <w:tabs>
          <w:tab w:val="clear" w:pos="0"/>
          <w:tab w:val="left" w:pos="720"/>
        </w:tabs>
        <w:spacing w:line="276" w:lineRule="auto"/>
        <w:rPr>
          <w:rFonts w:ascii="Times New Roman" w:hAnsi="Times New Roman"/>
          <w:bCs/>
          <w:i/>
          <w:iCs/>
          <w:sz w:val="22"/>
          <w:szCs w:val="22"/>
        </w:rPr>
      </w:pPr>
      <w:r w:rsidRPr="009C6625">
        <w:rPr>
          <w:rFonts w:ascii="Times New Roman" w:hAnsi="Times New Roman"/>
          <w:b/>
          <w:sz w:val="22"/>
          <w:szCs w:val="22"/>
        </w:rPr>
        <w:t xml:space="preserve">Today’s Path | </w:t>
      </w:r>
      <w:r w:rsidRPr="009C6625">
        <w:rPr>
          <w:rFonts w:ascii="Times New Roman" w:hAnsi="Times New Roman"/>
          <w:bCs/>
          <w:i/>
          <w:iCs/>
          <w:sz w:val="22"/>
          <w:szCs w:val="22"/>
        </w:rPr>
        <w:t>Swift, Firebase, Git</w:t>
      </w:r>
    </w:p>
    <w:p w14:paraId="5EA4FB47" w14:textId="7DA4042C" w:rsidR="009C6625" w:rsidRDefault="005C4E3F" w:rsidP="009C6625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>Created &amp; launched</w:t>
      </w:r>
      <w:r w:rsidR="009C6625" w:rsidRPr="009C6625">
        <w:rPr>
          <w:rFonts w:ascii="Times New Roman" w:hAnsi="Times New Roman"/>
          <w:bCs/>
          <w:sz w:val="22"/>
          <w:szCs w:val="22"/>
        </w:rPr>
        <w:t xml:space="preserve"> iOS application using Swift</w:t>
      </w:r>
      <w:r>
        <w:rPr>
          <w:rFonts w:ascii="Times New Roman" w:hAnsi="Times New Roman"/>
          <w:bCs/>
          <w:sz w:val="22"/>
          <w:szCs w:val="22"/>
        </w:rPr>
        <w:t xml:space="preserve"> + </w:t>
      </w:r>
      <w:r w:rsidR="009C6625" w:rsidRPr="009C6625">
        <w:rPr>
          <w:rFonts w:ascii="Times New Roman" w:hAnsi="Times New Roman"/>
          <w:bCs/>
          <w:sz w:val="22"/>
          <w:szCs w:val="22"/>
        </w:rPr>
        <w:t xml:space="preserve">Firebase, </w:t>
      </w:r>
      <w:r>
        <w:rPr>
          <w:rFonts w:ascii="Times New Roman" w:hAnsi="Times New Roman"/>
          <w:bCs/>
          <w:sz w:val="22"/>
          <w:szCs w:val="22"/>
        </w:rPr>
        <w:t>with</w:t>
      </w:r>
      <w:r w:rsidR="009C6625" w:rsidRPr="009C6625">
        <w:rPr>
          <w:rFonts w:ascii="Times New Roman" w:hAnsi="Times New Roman"/>
          <w:bCs/>
          <w:sz w:val="22"/>
          <w:szCs w:val="22"/>
        </w:rPr>
        <w:t xml:space="preserve"> authentication, database, analytics, and cloud </w:t>
      </w:r>
    </w:p>
    <w:p w14:paraId="554C8103" w14:textId="68088C80" w:rsidR="00F04EB9" w:rsidRPr="009C6625" w:rsidRDefault="009C6625" w:rsidP="009C6625">
      <w:pPr>
        <w:pStyle w:val="p1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9C6625">
        <w:rPr>
          <w:rFonts w:ascii="Times New Roman" w:hAnsi="Times New Roman"/>
          <w:bCs/>
          <w:sz w:val="22"/>
          <w:szCs w:val="22"/>
        </w:rPr>
        <w:t xml:space="preserve">Developed personalized AI reflection generation, daily journaling prompts, habit streak tracking, and configurable push notifications. </w:t>
      </w:r>
      <w:r w:rsidR="00F04EB9" w:rsidRPr="009C6625">
        <w:rPr>
          <w:rFonts w:ascii="Times New Roman" w:hAnsi="Times New Roman"/>
          <w:bCs/>
          <w:sz w:val="22"/>
          <w:szCs w:val="22"/>
        </w:rPr>
        <w:t>(Download on App Store)</w:t>
      </w:r>
    </w:p>
    <w:sectPr w:rsidR="00F04EB9" w:rsidRPr="009C6625" w:rsidSect="00725D61">
      <w:footnotePr>
        <w:pos w:val="beneathText"/>
      </w:footnotePr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D5D3" w14:textId="77777777" w:rsidR="001E6FC3" w:rsidRDefault="001E6FC3" w:rsidP="00D30B7F">
      <w:r>
        <w:separator/>
      </w:r>
    </w:p>
  </w:endnote>
  <w:endnote w:type="continuationSeparator" w:id="0">
    <w:p w14:paraId="258695E6" w14:textId="77777777" w:rsidR="001E6FC3" w:rsidRDefault="001E6FC3" w:rsidP="00D30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tarSymbol">
    <w:altName w:val="Arial Unicode MS"/>
    <w:panose1 w:val="020B0604020202020204"/>
    <w:charset w:val="02"/>
    <w:family w:val="auto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20378" w14:textId="77777777" w:rsidR="001E6FC3" w:rsidRDefault="001E6FC3" w:rsidP="00D30B7F">
      <w:r>
        <w:separator/>
      </w:r>
    </w:p>
  </w:footnote>
  <w:footnote w:type="continuationSeparator" w:id="0">
    <w:p w14:paraId="18C3AD6A" w14:textId="77777777" w:rsidR="001E6FC3" w:rsidRDefault="001E6FC3" w:rsidP="00D30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75pt;height:7.75pt" o:bullet="t">
        <v:imagedata r:id="rId1" o:title="mso0FE43A03"/>
      </v:shape>
    </w:pict>
  </w:numPicBullet>
  <w:abstractNum w:abstractNumId="0" w15:restartNumberingAfterBreak="0">
    <w:nsid w:val="9A437C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  <w:sz w:val="20"/>
        <w:szCs w:val="20"/>
      </w:rPr>
    </w:lvl>
    <w:lvl w:ilvl="1">
      <w:start w:val="1"/>
      <w:numFmt w:val="bullet"/>
      <w:lvlText w:val=""/>
      <w:lvlJc w:val="left"/>
      <w:pPr>
        <w:tabs>
          <w:tab w:val="num" w:pos="1260"/>
        </w:tabs>
        <w:ind w:left="1260" w:hanging="360"/>
      </w:pPr>
      <w:rPr>
        <w:rFonts w:ascii="Wingdings 2" w:hAnsi="Wingdings 2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1620"/>
        </w:tabs>
        <w:ind w:left="1620" w:hanging="360"/>
      </w:pPr>
      <w:rPr>
        <w:rFonts w:ascii="StarSymbol" w:hAnsi="StarSymbol"/>
        <w:sz w:val="20"/>
        <w:szCs w:val="20"/>
      </w:rPr>
    </w:lvl>
    <w:lvl w:ilvl="3">
      <w:start w:val="1"/>
      <w:numFmt w:val="bullet"/>
      <w:lvlText w:val=""/>
      <w:lvlJc w:val="left"/>
      <w:pPr>
        <w:tabs>
          <w:tab w:val="num" w:pos="1980"/>
        </w:tabs>
        <w:ind w:left="1980" w:hanging="360"/>
      </w:pPr>
      <w:rPr>
        <w:rFonts w:ascii="Wingdings" w:hAnsi="Wingdings"/>
        <w:sz w:val="20"/>
        <w:szCs w:val="20"/>
      </w:rPr>
    </w:lvl>
    <w:lvl w:ilvl="4">
      <w:start w:val="1"/>
      <w:numFmt w:val="bullet"/>
      <w:lvlText w:val=""/>
      <w:lvlJc w:val="left"/>
      <w:pPr>
        <w:tabs>
          <w:tab w:val="num" w:pos="2340"/>
        </w:tabs>
        <w:ind w:left="2340" w:hanging="360"/>
      </w:pPr>
      <w:rPr>
        <w:rFonts w:ascii="Wingdings 2" w:hAnsi="Wingdings 2"/>
        <w:sz w:val="20"/>
        <w:szCs w:val="20"/>
      </w:rPr>
    </w:lvl>
    <w:lvl w:ilvl="5">
      <w:start w:val="1"/>
      <w:numFmt w:val="bullet"/>
      <w:lvlText w:val="■"/>
      <w:lvlJc w:val="left"/>
      <w:pPr>
        <w:tabs>
          <w:tab w:val="num" w:pos="2700"/>
        </w:tabs>
        <w:ind w:left="2700" w:hanging="360"/>
      </w:pPr>
      <w:rPr>
        <w:rFonts w:ascii="StarSymbol" w:hAnsi="StarSymbol"/>
        <w:sz w:val="20"/>
        <w:szCs w:val="20"/>
      </w:rPr>
    </w:lvl>
    <w:lvl w:ilvl="6">
      <w:start w:val="1"/>
      <w:numFmt w:val="bullet"/>
      <w:lvlText w:val=""/>
      <w:lvlJc w:val="left"/>
      <w:pPr>
        <w:tabs>
          <w:tab w:val="num" w:pos="3060"/>
        </w:tabs>
        <w:ind w:left="3060" w:hanging="360"/>
      </w:pPr>
      <w:rPr>
        <w:rFonts w:ascii="Wingdings" w:hAnsi="Wingdings"/>
        <w:sz w:val="20"/>
        <w:szCs w:val="20"/>
      </w:rPr>
    </w:lvl>
    <w:lvl w:ilvl="7">
      <w:start w:val="1"/>
      <w:numFmt w:val="bullet"/>
      <w:lvlText w:val=""/>
      <w:lvlJc w:val="left"/>
      <w:pPr>
        <w:tabs>
          <w:tab w:val="num" w:pos="3420"/>
        </w:tabs>
        <w:ind w:left="3420" w:hanging="360"/>
      </w:pPr>
      <w:rPr>
        <w:rFonts w:ascii="Wingdings 2" w:hAnsi="Wingdings 2"/>
        <w:sz w:val="20"/>
        <w:szCs w:val="20"/>
      </w:rPr>
    </w:lvl>
    <w:lvl w:ilvl="8">
      <w:start w:val="1"/>
      <w:numFmt w:val="bullet"/>
      <w:lvlText w:val="■"/>
      <w:lvlJc w:val="left"/>
      <w:pPr>
        <w:tabs>
          <w:tab w:val="num" w:pos="3780"/>
        </w:tabs>
        <w:ind w:left="3780" w:hanging="360"/>
      </w:pPr>
      <w:rPr>
        <w:rFonts w:ascii="StarSymbol" w:hAnsi="StarSymbol"/>
        <w:sz w:val="20"/>
        <w:szCs w:val="20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  <w:szCs w:val="20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  <w:sz w:val="20"/>
        <w:szCs w:val="20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  <w:szCs w:val="20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/>
        <w:sz w:val="20"/>
        <w:szCs w:val="20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  <w:sz w:val="20"/>
        <w:szCs w:val="20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  <w:szCs w:val="20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/>
        <w:sz w:val="20"/>
        <w:szCs w:val="20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  <w:sz w:val="20"/>
        <w:szCs w:val="20"/>
      </w:r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  <w:szCs w:val="20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  <w:sz w:val="20"/>
        <w:szCs w:val="20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  <w:szCs w:val="20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/>
        <w:sz w:val="20"/>
        <w:szCs w:val="20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  <w:sz w:val="20"/>
        <w:szCs w:val="20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  <w:szCs w:val="20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/>
        <w:sz w:val="20"/>
        <w:szCs w:val="20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  <w:sz w:val="20"/>
        <w:szCs w:val="20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37D13A6"/>
    <w:multiLevelType w:val="hybridMultilevel"/>
    <w:tmpl w:val="EA16D5EE"/>
    <w:lvl w:ilvl="0" w:tplc="4B4C108C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160B6BB5"/>
    <w:multiLevelType w:val="hybridMultilevel"/>
    <w:tmpl w:val="A87C40CA"/>
    <w:lvl w:ilvl="0" w:tplc="4A7871B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17ECF"/>
    <w:multiLevelType w:val="multilevel"/>
    <w:tmpl w:val="1786B1A2"/>
    <w:styleLink w:val="CurrentList2"/>
    <w:lvl w:ilvl="0">
      <w:numFmt w:val="bullet"/>
      <w:lvlText w:val="–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E2AD8"/>
    <w:multiLevelType w:val="hybridMultilevel"/>
    <w:tmpl w:val="D0E2FA88"/>
    <w:lvl w:ilvl="0" w:tplc="4A7871B8">
      <w:start w:val="1"/>
      <w:numFmt w:val="bullet"/>
      <w:lvlText w:val="•"/>
      <w:lvlJc w:val="left"/>
      <w:pPr>
        <w:ind w:left="12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314C76A9"/>
    <w:multiLevelType w:val="hybridMultilevel"/>
    <w:tmpl w:val="D9726A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506264"/>
    <w:multiLevelType w:val="hybridMultilevel"/>
    <w:tmpl w:val="A08C8F8E"/>
    <w:lvl w:ilvl="0" w:tplc="4A7871B8">
      <w:start w:val="1"/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1421F0"/>
    <w:multiLevelType w:val="hybridMultilevel"/>
    <w:tmpl w:val="7714AD72"/>
    <w:lvl w:ilvl="0" w:tplc="4A7871B8">
      <w:start w:val="1"/>
      <w:numFmt w:val="bullet"/>
      <w:lvlText w:val="•"/>
      <w:lvlJc w:val="left"/>
      <w:pPr>
        <w:ind w:left="1624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12" w15:restartNumberingAfterBreak="0">
    <w:nsid w:val="3D5233CF"/>
    <w:multiLevelType w:val="hybridMultilevel"/>
    <w:tmpl w:val="2F286F34"/>
    <w:lvl w:ilvl="0" w:tplc="68B697D6">
      <w:numFmt w:val="bullet"/>
      <w:lvlText w:val="–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F6890"/>
    <w:multiLevelType w:val="hybridMultilevel"/>
    <w:tmpl w:val="3F3EA512"/>
    <w:lvl w:ilvl="0" w:tplc="4A7871B8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3D26E4"/>
    <w:multiLevelType w:val="hybridMultilevel"/>
    <w:tmpl w:val="85E6493E"/>
    <w:lvl w:ilvl="0" w:tplc="4A7871B8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6859B3"/>
    <w:multiLevelType w:val="hybridMultilevel"/>
    <w:tmpl w:val="735889D0"/>
    <w:lvl w:ilvl="0" w:tplc="4A7871B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7871B8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851CB"/>
    <w:multiLevelType w:val="hybridMultilevel"/>
    <w:tmpl w:val="7D5A61DE"/>
    <w:lvl w:ilvl="0" w:tplc="4A7871B8">
      <w:start w:val="1"/>
      <w:numFmt w:val="bullet"/>
      <w:lvlText w:val="•"/>
      <w:lvlJc w:val="left"/>
      <w:pPr>
        <w:ind w:left="1624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77203D"/>
    <w:multiLevelType w:val="hybridMultilevel"/>
    <w:tmpl w:val="D2E4210A"/>
    <w:lvl w:ilvl="0" w:tplc="4B4C108C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483F10"/>
    <w:multiLevelType w:val="hybridMultilevel"/>
    <w:tmpl w:val="2C8A1248"/>
    <w:lvl w:ilvl="0" w:tplc="4A7871B8">
      <w:start w:val="1"/>
      <w:numFmt w:val="bullet"/>
      <w:lvlText w:val="•"/>
      <w:lvlJc w:val="left"/>
      <w:pPr>
        <w:ind w:left="180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0566D71"/>
    <w:multiLevelType w:val="multilevel"/>
    <w:tmpl w:val="827EBDE2"/>
    <w:styleLink w:val="CurrentList1"/>
    <w:lvl w:ilvl="0">
      <w:numFmt w:val="bullet"/>
      <w:lvlText w:val="–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8E264E"/>
    <w:multiLevelType w:val="hybridMultilevel"/>
    <w:tmpl w:val="336E6A9E"/>
    <w:lvl w:ilvl="0" w:tplc="4A7871B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7871B8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A1112"/>
    <w:multiLevelType w:val="hybridMultilevel"/>
    <w:tmpl w:val="3190DA7A"/>
    <w:lvl w:ilvl="0" w:tplc="4A7871B8">
      <w:start w:val="1"/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512286"/>
    <w:multiLevelType w:val="hybridMultilevel"/>
    <w:tmpl w:val="4B92B736"/>
    <w:lvl w:ilvl="0" w:tplc="4A7871B8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3537135">
    <w:abstractNumId w:val="1"/>
  </w:num>
  <w:num w:numId="2" w16cid:durableId="1021127879">
    <w:abstractNumId w:val="2"/>
  </w:num>
  <w:num w:numId="3" w16cid:durableId="1140419347">
    <w:abstractNumId w:val="3"/>
  </w:num>
  <w:num w:numId="4" w16cid:durableId="1717390470">
    <w:abstractNumId w:val="4"/>
  </w:num>
  <w:num w:numId="5" w16cid:durableId="19595757">
    <w:abstractNumId w:val="17"/>
  </w:num>
  <w:num w:numId="6" w16cid:durableId="1354453358">
    <w:abstractNumId w:val="5"/>
  </w:num>
  <w:num w:numId="7" w16cid:durableId="181089038">
    <w:abstractNumId w:val="9"/>
  </w:num>
  <w:num w:numId="8" w16cid:durableId="1293025309">
    <w:abstractNumId w:val="22"/>
  </w:num>
  <w:num w:numId="9" w16cid:durableId="820317198">
    <w:abstractNumId w:val="6"/>
  </w:num>
  <w:num w:numId="10" w16cid:durableId="908687580">
    <w:abstractNumId w:val="14"/>
  </w:num>
  <w:num w:numId="11" w16cid:durableId="1477528509">
    <w:abstractNumId w:val="13"/>
  </w:num>
  <w:num w:numId="12" w16cid:durableId="572590885">
    <w:abstractNumId w:val="11"/>
  </w:num>
  <w:num w:numId="13" w16cid:durableId="888808864">
    <w:abstractNumId w:val="10"/>
  </w:num>
  <w:num w:numId="14" w16cid:durableId="1264723561">
    <w:abstractNumId w:val="15"/>
  </w:num>
  <w:num w:numId="15" w16cid:durableId="1984768920">
    <w:abstractNumId w:val="8"/>
  </w:num>
  <w:num w:numId="16" w16cid:durableId="1234316753">
    <w:abstractNumId w:val="18"/>
  </w:num>
  <w:num w:numId="17" w16cid:durableId="857505676">
    <w:abstractNumId w:val="20"/>
  </w:num>
  <w:num w:numId="18" w16cid:durableId="2133672036">
    <w:abstractNumId w:val="21"/>
  </w:num>
  <w:num w:numId="19" w16cid:durableId="768043019">
    <w:abstractNumId w:val="16"/>
  </w:num>
  <w:num w:numId="20" w16cid:durableId="99297138">
    <w:abstractNumId w:val="12"/>
  </w:num>
  <w:num w:numId="21" w16cid:durableId="481193025">
    <w:abstractNumId w:val="0"/>
  </w:num>
  <w:num w:numId="22" w16cid:durableId="1278443509">
    <w:abstractNumId w:val="19"/>
  </w:num>
  <w:num w:numId="23" w16cid:durableId="409885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052"/>
    <w:rsid w:val="0000286E"/>
    <w:rsid w:val="00027C15"/>
    <w:rsid w:val="00031AE9"/>
    <w:rsid w:val="00033529"/>
    <w:rsid w:val="00051B6B"/>
    <w:rsid w:val="000657E1"/>
    <w:rsid w:val="00077FAB"/>
    <w:rsid w:val="000B0F85"/>
    <w:rsid w:val="000E7704"/>
    <w:rsid w:val="000F5848"/>
    <w:rsid w:val="00111344"/>
    <w:rsid w:val="00142AB5"/>
    <w:rsid w:val="001509DF"/>
    <w:rsid w:val="00157D86"/>
    <w:rsid w:val="00187D61"/>
    <w:rsid w:val="00193DEF"/>
    <w:rsid w:val="001C66E9"/>
    <w:rsid w:val="001E1E5F"/>
    <w:rsid w:val="001E6FC3"/>
    <w:rsid w:val="00201571"/>
    <w:rsid w:val="00203673"/>
    <w:rsid w:val="00216124"/>
    <w:rsid w:val="002224FB"/>
    <w:rsid w:val="00222CD3"/>
    <w:rsid w:val="00273A42"/>
    <w:rsid w:val="002A1341"/>
    <w:rsid w:val="002B4AAE"/>
    <w:rsid w:val="002D1857"/>
    <w:rsid w:val="002D229A"/>
    <w:rsid w:val="002E2EF9"/>
    <w:rsid w:val="002F777C"/>
    <w:rsid w:val="00335D17"/>
    <w:rsid w:val="00356A81"/>
    <w:rsid w:val="00377442"/>
    <w:rsid w:val="003C2783"/>
    <w:rsid w:val="003C2892"/>
    <w:rsid w:val="003D1C4C"/>
    <w:rsid w:val="003D2F8C"/>
    <w:rsid w:val="003E6BA0"/>
    <w:rsid w:val="0042763F"/>
    <w:rsid w:val="0043292E"/>
    <w:rsid w:val="00446058"/>
    <w:rsid w:val="00473103"/>
    <w:rsid w:val="004922B9"/>
    <w:rsid w:val="005006F3"/>
    <w:rsid w:val="00501408"/>
    <w:rsid w:val="00505B92"/>
    <w:rsid w:val="00537339"/>
    <w:rsid w:val="00543BF0"/>
    <w:rsid w:val="0054744B"/>
    <w:rsid w:val="00551B8B"/>
    <w:rsid w:val="00551EAA"/>
    <w:rsid w:val="00554127"/>
    <w:rsid w:val="00566D2B"/>
    <w:rsid w:val="0056744D"/>
    <w:rsid w:val="0058120E"/>
    <w:rsid w:val="005924D1"/>
    <w:rsid w:val="0059607C"/>
    <w:rsid w:val="005A553E"/>
    <w:rsid w:val="005B3FB1"/>
    <w:rsid w:val="005C4E3F"/>
    <w:rsid w:val="00602157"/>
    <w:rsid w:val="00661182"/>
    <w:rsid w:val="006B212E"/>
    <w:rsid w:val="006C6537"/>
    <w:rsid w:val="006D0DC7"/>
    <w:rsid w:val="006E057E"/>
    <w:rsid w:val="006F054C"/>
    <w:rsid w:val="006F4071"/>
    <w:rsid w:val="00725D61"/>
    <w:rsid w:val="0073494E"/>
    <w:rsid w:val="00742F6B"/>
    <w:rsid w:val="00754DAD"/>
    <w:rsid w:val="00786264"/>
    <w:rsid w:val="00787785"/>
    <w:rsid w:val="007A23EF"/>
    <w:rsid w:val="007C225B"/>
    <w:rsid w:val="007F5225"/>
    <w:rsid w:val="0081611A"/>
    <w:rsid w:val="008561A9"/>
    <w:rsid w:val="00860052"/>
    <w:rsid w:val="008633FC"/>
    <w:rsid w:val="00885161"/>
    <w:rsid w:val="008955D8"/>
    <w:rsid w:val="008C0685"/>
    <w:rsid w:val="008D5F0A"/>
    <w:rsid w:val="008E2B4A"/>
    <w:rsid w:val="008E4FA1"/>
    <w:rsid w:val="008E7821"/>
    <w:rsid w:val="008F757E"/>
    <w:rsid w:val="0092218C"/>
    <w:rsid w:val="00952639"/>
    <w:rsid w:val="00954C73"/>
    <w:rsid w:val="00972FC9"/>
    <w:rsid w:val="00983AD5"/>
    <w:rsid w:val="009B67C6"/>
    <w:rsid w:val="009C6625"/>
    <w:rsid w:val="00A11475"/>
    <w:rsid w:val="00A179E0"/>
    <w:rsid w:val="00A30874"/>
    <w:rsid w:val="00A41039"/>
    <w:rsid w:val="00A67165"/>
    <w:rsid w:val="00A71BB5"/>
    <w:rsid w:val="00A92CD2"/>
    <w:rsid w:val="00AA07F7"/>
    <w:rsid w:val="00AB5B38"/>
    <w:rsid w:val="00AE448A"/>
    <w:rsid w:val="00B03670"/>
    <w:rsid w:val="00B0623F"/>
    <w:rsid w:val="00B06484"/>
    <w:rsid w:val="00B10A8C"/>
    <w:rsid w:val="00B1168E"/>
    <w:rsid w:val="00B12B78"/>
    <w:rsid w:val="00B22336"/>
    <w:rsid w:val="00B407C6"/>
    <w:rsid w:val="00B618D5"/>
    <w:rsid w:val="00B90881"/>
    <w:rsid w:val="00B93AA0"/>
    <w:rsid w:val="00BE6DB7"/>
    <w:rsid w:val="00BF21C4"/>
    <w:rsid w:val="00C37CE9"/>
    <w:rsid w:val="00C41E8E"/>
    <w:rsid w:val="00C6508F"/>
    <w:rsid w:val="00C664D6"/>
    <w:rsid w:val="00C7741C"/>
    <w:rsid w:val="00CC130D"/>
    <w:rsid w:val="00CF0D45"/>
    <w:rsid w:val="00CF28D5"/>
    <w:rsid w:val="00CF69BC"/>
    <w:rsid w:val="00D11627"/>
    <w:rsid w:val="00D26A4F"/>
    <w:rsid w:val="00D30B7F"/>
    <w:rsid w:val="00D73399"/>
    <w:rsid w:val="00DA160E"/>
    <w:rsid w:val="00DD0EA1"/>
    <w:rsid w:val="00DD2861"/>
    <w:rsid w:val="00DD48D9"/>
    <w:rsid w:val="00DD65E8"/>
    <w:rsid w:val="00DE46FA"/>
    <w:rsid w:val="00DF3C73"/>
    <w:rsid w:val="00E012A1"/>
    <w:rsid w:val="00E01D15"/>
    <w:rsid w:val="00E0313C"/>
    <w:rsid w:val="00E06CA8"/>
    <w:rsid w:val="00E2138F"/>
    <w:rsid w:val="00E21507"/>
    <w:rsid w:val="00E34967"/>
    <w:rsid w:val="00E55959"/>
    <w:rsid w:val="00E61284"/>
    <w:rsid w:val="00E67AA8"/>
    <w:rsid w:val="00E74ED3"/>
    <w:rsid w:val="00E8552E"/>
    <w:rsid w:val="00EA0971"/>
    <w:rsid w:val="00EB7142"/>
    <w:rsid w:val="00EE438C"/>
    <w:rsid w:val="00F04925"/>
    <w:rsid w:val="00F04EB9"/>
    <w:rsid w:val="00F41FE5"/>
    <w:rsid w:val="00F84B7C"/>
    <w:rsid w:val="00F95D52"/>
    <w:rsid w:val="00FA162F"/>
    <w:rsid w:val="00FC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409D"/>
  <w15:docId w15:val="{44A65F85-5ADB-DC49-988F-2FAAE27E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2639"/>
    <w:pPr>
      <w:tabs>
        <w:tab w:val="left" w:pos="0"/>
      </w:tabs>
      <w:suppressAutoHyphens/>
    </w:pPr>
    <w:rPr>
      <w:rFonts w:ascii="Arial" w:hAnsi="Arial"/>
      <w:sz w:val="24"/>
    </w:rPr>
  </w:style>
  <w:style w:type="paragraph" w:styleId="Heading1">
    <w:name w:val="heading 1"/>
    <w:basedOn w:val="Normal"/>
    <w:next w:val="BodyText"/>
    <w:qFormat/>
    <w:rsid w:val="00952639"/>
    <w:pPr>
      <w:numPr>
        <w:numId w:val="4"/>
      </w:numPr>
      <w:outlineLvl w:val="0"/>
    </w:pPr>
  </w:style>
  <w:style w:type="paragraph" w:styleId="Heading2">
    <w:name w:val="heading 2"/>
    <w:basedOn w:val="Normal"/>
    <w:next w:val="BodyText"/>
    <w:qFormat/>
    <w:rsid w:val="00952639"/>
    <w:pPr>
      <w:numPr>
        <w:ilvl w:val="1"/>
        <w:numId w:val="4"/>
      </w:numPr>
      <w:outlineLvl w:val="1"/>
    </w:pPr>
  </w:style>
  <w:style w:type="paragraph" w:styleId="Heading3">
    <w:name w:val="heading 3"/>
    <w:basedOn w:val="Normal"/>
    <w:next w:val="BodyText"/>
    <w:qFormat/>
    <w:rsid w:val="00952639"/>
    <w:pPr>
      <w:numPr>
        <w:ilvl w:val="2"/>
        <w:numId w:val="4"/>
      </w:numPr>
      <w:spacing w:before="120"/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01571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0157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52639"/>
    <w:rPr>
      <w:rFonts w:ascii="Symbol" w:hAnsi="Symbol"/>
      <w:sz w:val="20"/>
      <w:szCs w:val="20"/>
    </w:rPr>
  </w:style>
  <w:style w:type="character" w:customStyle="1" w:styleId="WW8Num1z1">
    <w:name w:val="WW8Num1z1"/>
    <w:rsid w:val="00952639"/>
    <w:rPr>
      <w:rFonts w:ascii="Wingdings 2" w:hAnsi="Wingdings 2"/>
      <w:sz w:val="20"/>
      <w:szCs w:val="20"/>
    </w:rPr>
  </w:style>
  <w:style w:type="character" w:customStyle="1" w:styleId="WW8Num1z2">
    <w:name w:val="WW8Num1z2"/>
    <w:rsid w:val="00952639"/>
    <w:rPr>
      <w:rFonts w:ascii="StarSymbol" w:hAnsi="StarSymbol"/>
      <w:sz w:val="20"/>
      <w:szCs w:val="20"/>
    </w:rPr>
  </w:style>
  <w:style w:type="character" w:customStyle="1" w:styleId="WW8Num2z0">
    <w:name w:val="WW8Num2z0"/>
    <w:rsid w:val="00952639"/>
    <w:rPr>
      <w:rFonts w:ascii="Symbol" w:hAnsi="Symbol"/>
      <w:sz w:val="20"/>
      <w:szCs w:val="20"/>
    </w:rPr>
  </w:style>
  <w:style w:type="character" w:customStyle="1" w:styleId="WW8Num2z1">
    <w:name w:val="WW8Num2z1"/>
    <w:rsid w:val="00952639"/>
    <w:rPr>
      <w:rFonts w:ascii="Wingdings 2" w:hAnsi="Wingdings 2"/>
      <w:sz w:val="20"/>
      <w:szCs w:val="20"/>
    </w:rPr>
  </w:style>
  <w:style w:type="character" w:customStyle="1" w:styleId="WW8Num2z2">
    <w:name w:val="WW8Num2z2"/>
    <w:rsid w:val="00952639"/>
    <w:rPr>
      <w:rFonts w:ascii="StarSymbol" w:hAnsi="StarSymbol"/>
      <w:sz w:val="20"/>
      <w:szCs w:val="20"/>
    </w:rPr>
  </w:style>
  <w:style w:type="character" w:customStyle="1" w:styleId="WW8Num3z0">
    <w:name w:val="WW8Num3z0"/>
    <w:rsid w:val="00952639"/>
    <w:rPr>
      <w:rFonts w:ascii="Symbol" w:hAnsi="Symbol"/>
      <w:sz w:val="20"/>
      <w:szCs w:val="20"/>
    </w:rPr>
  </w:style>
  <w:style w:type="character" w:customStyle="1" w:styleId="WW8Num3z1">
    <w:name w:val="WW8Num3z1"/>
    <w:rsid w:val="00952639"/>
    <w:rPr>
      <w:rFonts w:ascii="Wingdings 2" w:hAnsi="Wingdings 2"/>
      <w:sz w:val="20"/>
      <w:szCs w:val="20"/>
    </w:rPr>
  </w:style>
  <w:style w:type="character" w:customStyle="1" w:styleId="WW8Num3z2">
    <w:name w:val="WW8Num3z2"/>
    <w:rsid w:val="00952639"/>
    <w:rPr>
      <w:rFonts w:ascii="StarSymbol" w:hAnsi="StarSymbol"/>
      <w:sz w:val="20"/>
      <w:szCs w:val="20"/>
    </w:rPr>
  </w:style>
  <w:style w:type="character" w:customStyle="1" w:styleId="Absatz-Standardschriftart">
    <w:name w:val="Absatz-Standardschriftart"/>
    <w:rsid w:val="00952639"/>
  </w:style>
  <w:style w:type="character" w:customStyle="1" w:styleId="Bullets">
    <w:name w:val="Bullets"/>
    <w:rsid w:val="00952639"/>
    <w:rPr>
      <w:rFonts w:ascii="Palatino Linotype" w:hAnsi="Palatino Linotype"/>
      <w:sz w:val="20"/>
      <w:szCs w:val="20"/>
    </w:rPr>
  </w:style>
  <w:style w:type="character" w:customStyle="1" w:styleId="WW-Absatz-Standardschriftart">
    <w:name w:val="WW-Absatz-Standardschriftart"/>
    <w:rsid w:val="00952639"/>
  </w:style>
  <w:style w:type="character" w:customStyle="1" w:styleId="WW-Absatz-Standardschriftart1">
    <w:name w:val="WW-Absatz-Standardschriftart1"/>
    <w:rsid w:val="00952639"/>
  </w:style>
  <w:style w:type="character" w:customStyle="1" w:styleId="WW-Absatz-Standardschriftart11">
    <w:name w:val="WW-Absatz-Standardschriftart11"/>
    <w:rsid w:val="00952639"/>
  </w:style>
  <w:style w:type="character" w:customStyle="1" w:styleId="WW-Absatz-Standardschriftart111">
    <w:name w:val="WW-Absatz-Standardschriftart111"/>
    <w:rsid w:val="00952639"/>
  </w:style>
  <w:style w:type="character" w:customStyle="1" w:styleId="WW-Absatz-Standardschriftart1111">
    <w:name w:val="WW-Absatz-Standardschriftart1111"/>
    <w:rsid w:val="00952639"/>
  </w:style>
  <w:style w:type="character" w:customStyle="1" w:styleId="WW-Absatz-Standardschriftart11111">
    <w:name w:val="WW-Absatz-Standardschriftart11111"/>
    <w:rsid w:val="00952639"/>
  </w:style>
  <w:style w:type="character" w:customStyle="1" w:styleId="WW-Absatz-Standardschriftart111111">
    <w:name w:val="WW-Absatz-Standardschriftart111111"/>
    <w:rsid w:val="00952639"/>
  </w:style>
  <w:style w:type="character" w:customStyle="1" w:styleId="WW-Absatz-Standardschriftart1111111">
    <w:name w:val="WW-Absatz-Standardschriftart1111111"/>
    <w:rsid w:val="00952639"/>
  </w:style>
  <w:style w:type="character" w:customStyle="1" w:styleId="WW-Absatz-Standardschriftart11111111">
    <w:name w:val="WW-Absatz-Standardschriftart11111111"/>
    <w:rsid w:val="00952639"/>
  </w:style>
  <w:style w:type="character" w:customStyle="1" w:styleId="WW-Absatz-Standardschriftart111111111">
    <w:name w:val="WW-Absatz-Standardschriftart111111111"/>
    <w:rsid w:val="00952639"/>
  </w:style>
  <w:style w:type="character" w:customStyle="1" w:styleId="WW-Absatz-Standardschriftart1111111111">
    <w:name w:val="WW-Absatz-Standardschriftart1111111111"/>
    <w:rsid w:val="00952639"/>
  </w:style>
  <w:style w:type="character" w:customStyle="1" w:styleId="WW-Absatz-Standardschriftart11111111111">
    <w:name w:val="WW-Absatz-Standardschriftart11111111111"/>
    <w:rsid w:val="00952639"/>
  </w:style>
  <w:style w:type="character" w:customStyle="1" w:styleId="WW-Absatz-Standardschriftart111111111111">
    <w:name w:val="WW-Absatz-Standardschriftart111111111111"/>
    <w:rsid w:val="00952639"/>
  </w:style>
  <w:style w:type="character" w:customStyle="1" w:styleId="WW-Absatz-Standardschriftart1111111111111">
    <w:name w:val="WW-Absatz-Standardschriftart1111111111111"/>
    <w:rsid w:val="00952639"/>
  </w:style>
  <w:style w:type="character" w:customStyle="1" w:styleId="WW-Absatz-Standardschriftart11111111111111">
    <w:name w:val="WW-Absatz-Standardschriftart11111111111111"/>
    <w:rsid w:val="00952639"/>
  </w:style>
  <w:style w:type="character" w:customStyle="1" w:styleId="WW-Absatz-Standardschriftart111111111111111">
    <w:name w:val="WW-Absatz-Standardschriftart111111111111111"/>
    <w:rsid w:val="00952639"/>
  </w:style>
  <w:style w:type="character" w:customStyle="1" w:styleId="WW-Absatz-Standardschriftart1111111111111111">
    <w:name w:val="WW-Absatz-Standardschriftart1111111111111111"/>
    <w:rsid w:val="00952639"/>
  </w:style>
  <w:style w:type="character" w:customStyle="1" w:styleId="WW-Absatz-Standardschriftart11111111111111111">
    <w:name w:val="WW-Absatz-Standardschriftart11111111111111111"/>
    <w:rsid w:val="00952639"/>
  </w:style>
  <w:style w:type="character" w:customStyle="1" w:styleId="WW-Absatz-Standardschriftart111111111111111111">
    <w:name w:val="WW-Absatz-Standardschriftart111111111111111111"/>
    <w:rsid w:val="00952639"/>
  </w:style>
  <w:style w:type="character" w:customStyle="1" w:styleId="WW-Absatz-Standardschriftart1111111111111111111">
    <w:name w:val="WW-Absatz-Standardschriftart1111111111111111111"/>
    <w:rsid w:val="00952639"/>
  </w:style>
  <w:style w:type="character" w:customStyle="1" w:styleId="WW-Absatz-Standardschriftart11111111111111111111">
    <w:name w:val="WW-Absatz-Standardschriftart11111111111111111111"/>
    <w:rsid w:val="00952639"/>
  </w:style>
  <w:style w:type="character" w:styleId="Hyperlink">
    <w:name w:val="Hyperlink"/>
    <w:rsid w:val="00952639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952639"/>
    <w:pPr>
      <w:keepNext/>
      <w:spacing w:before="240" w:after="120"/>
    </w:pPr>
    <w:rPr>
      <w:sz w:val="28"/>
    </w:rPr>
  </w:style>
  <w:style w:type="paragraph" w:styleId="BodyText">
    <w:name w:val="Body Text"/>
    <w:basedOn w:val="Normal"/>
    <w:rsid w:val="00952639"/>
    <w:pPr>
      <w:spacing w:after="120"/>
    </w:pPr>
  </w:style>
  <w:style w:type="paragraph" w:styleId="List">
    <w:name w:val="List"/>
    <w:basedOn w:val="BodyText"/>
    <w:rsid w:val="00952639"/>
  </w:style>
  <w:style w:type="paragraph" w:styleId="Caption">
    <w:name w:val="caption"/>
    <w:basedOn w:val="Normal"/>
    <w:qFormat/>
    <w:rsid w:val="00952639"/>
    <w:pPr>
      <w:suppressLineNumbers/>
      <w:spacing w:before="120" w:after="120"/>
    </w:pPr>
    <w:rPr>
      <w:i/>
    </w:rPr>
  </w:style>
  <w:style w:type="paragraph" w:customStyle="1" w:styleId="Index">
    <w:name w:val="Index"/>
    <w:basedOn w:val="Normal"/>
    <w:rsid w:val="00952639"/>
    <w:pPr>
      <w:suppressLineNumbers/>
    </w:pPr>
  </w:style>
  <w:style w:type="paragraph" w:styleId="Header">
    <w:name w:val="header"/>
    <w:basedOn w:val="Normal"/>
    <w:link w:val="HeaderChar"/>
    <w:uiPriority w:val="99"/>
    <w:rsid w:val="009526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52639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952639"/>
    <w:pPr>
      <w:suppressLineNumbers/>
    </w:pPr>
  </w:style>
  <w:style w:type="paragraph" w:customStyle="1" w:styleId="TableHeading">
    <w:name w:val="Table Heading"/>
    <w:basedOn w:val="TableContents"/>
    <w:rsid w:val="00952639"/>
    <w:pPr>
      <w:jc w:val="center"/>
    </w:pPr>
    <w:rPr>
      <w:b/>
      <w:i/>
    </w:rPr>
  </w:style>
  <w:style w:type="paragraph" w:styleId="Title">
    <w:name w:val="Title"/>
    <w:basedOn w:val="Normal"/>
    <w:next w:val="Subtitle"/>
    <w:qFormat/>
    <w:rsid w:val="00952639"/>
    <w:pPr>
      <w:spacing w:after="240"/>
      <w:jc w:val="center"/>
    </w:pPr>
    <w:rPr>
      <w:rFonts w:ascii="Arial Black" w:hAnsi="Arial Black"/>
      <w:sz w:val="48"/>
    </w:rPr>
  </w:style>
  <w:style w:type="paragraph" w:styleId="Subtitle">
    <w:name w:val="Subtitle"/>
    <w:basedOn w:val="Heading"/>
    <w:next w:val="BodyText"/>
    <w:qFormat/>
    <w:rsid w:val="00952639"/>
    <w:pPr>
      <w:jc w:val="center"/>
    </w:pPr>
    <w:rPr>
      <w:i/>
    </w:rPr>
  </w:style>
  <w:style w:type="paragraph" w:customStyle="1" w:styleId="ResumeBullet">
    <w:name w:val="Resume Bullet"/>
    <w:basedOn w:val="Normal"/>
    <w:rsid w:val="00952639"/>
    <w:pPr>
      <w:tabs>
        <w:tab w:val="left" w:pos="336"/>
      </w:tabs>
      <w:jc w:val="right"/>
    </w:pPr>
    <w:rPr>
      <w:rFonts w:ascii="Times New Roman" w:hAnsi="Times New Roman"/>
      <w:sz w:val="22"/>
    </w:rPr>
  </w:style>
  <w:style w:type="paragraph" w:customStyle="1" w:styleId="ResumeText">
    <w:name w:val="Resume Text"/>
    <w:basedOn w:val="Normal"/>
    <w:rsid w:val="00952639"/>
    <w:pPr>
      <w:jc w:val="right"/>
    </w:pPr>
    <w:rPr>
      <w:rFonts w:ascii="Times New Roman" w:hAnsi="Times New Roman"/>
      <w:sz w:val="22"/>
    </w:rPr>
  </w:style>
  <w:style w:type="paragraph" w:customStyle="1" w:styleId="OutlineNotIndented">
    <w:name w:val="Outline (Not Indented)"/>
    <w:basedOn w:val="Normal"/>
    <w:rsid w:val="00952639"/>
    <w:pPr>
      <w:tabs>
        <w:tab w:val="left" w:pos="336"/>
      </w:tabs>
    </w:pPr>
    <w:rPr>
      <w:rFonts w:ascii="Times New Roman" w:hAnsi="Times New Roman"/>
    </w:rPr>
  </w:style>
  <w:style w:type="paragraph" w:customStyle="1" w:styleId="OutlineIndented">
    <w:name w:val="Outline (Indented)"/>
    <w:basedOn w:val="Normal"/>
    <w:rsid w:val="00952639"/>
    <w:pPr>
      <w:tabs>
        <w:tab w:val="left" w:pos="336"/>
      </w:tabs>
    </w:pPr>
    <w:rPr>
      <w:rFonts w:ascii="Times New Roman" w:hAnsi="Times New Roman"/>
    </w:rPr>
  </w:style>
  <w:style w:type="paragraph" w:customStyle="1" w:styleId="TableText">
    <w:name w:val="Table Text"/>
    <w:basedOn w:val="Normal"/>
    <w:rsid w:val="00952639"/>
    <w:pPr>
      <w:jc w:val="right"/>
    </w:pPr>
    <w:rPr>
      <w:rFonts w:ascii="Times New Roman" w:hAnsi="Times New Roman"/>
    </w:rPr>
  </w:style>
  <w:style w:type="paragraph" w:customStyle="1" w:styleId="NumberList">
    <w:name w:val="Number List"/>
    <w:basedOn w:val="Normal"/>
    <w:rsid w:val="00952639"/>
    <w:pPr>
      <w:tabs>
        <w:tab w:val="left" w:pos="336"/>
      </w:tabs>
    </w:pPr>
    <w:rPr>
      <w:rFonts w:ascii="Times New Roman" w:hAnsi="Times New Roman"/>
    </w:rPr>
  </w:style>
  <w:style w:type="paragraph" w:customStyle="1" w:styleId="FirstLineIndent">
    <w:name w:val="First Line Indent"/>
    <w:basedOn w:val="Normal"/>
    <w:rsid w:val="00952639"/>
    <w:pPr>
      <w:tabs>
        <w:tab w:val="left" w:pos="-720"/>
      </w:tabs>
    </w:pPr>
    <w:rPr>
      <w:rFonts w:ascii="Times New Roman" w:hAnsi="Times New Roman"/>
    </w:rPr>
  </w:style>
  <w:style w:type="paragraph" w:customStyle="1" w:styleId="Bullet2">
    <w:name w:val="Bullet 2"/>
    <w:basedOn w:val="Normal"/>
    <w:rsid w:val="00952639"/>
    <w:pPr>
      <w:tabs>
        <w:tab w:val="left" w:pos="336"/>
      </w:tabs>
    </w:pPr>
    <w:rPr>
      <w:rFonts w:ascii="Times New Roman" w:hAnsi="Times New Roman"/>
    </w:rPr>
  </w:style>
  <w:style w:type="paragraph" w:customStyle="1" w:styleId="Bullet1">
    <w:name w:val="Bullet 1"/>
    <w:basedOn w:val="Normal"/>
    <w:rsid w:val="00952639"/>
    <w:pPr>
      <w:tabs>
        <w:tab w:val="left" w:pos="336"/>
      </w:tabs>
    </w:pPr>
    <w:rPr>
      <w:rFonts w:ascii="Times New Roman" w:hAnsi="Times New Roman"/>
    </w:rPr>
  </w:style>
  <w:style w:type="paragraph" w:customStyle="1" w:styleId="BodySingle">
    <w:name w:val="Body Single"/>
    <w:basedOn w:val="Normal"/>
    <w:rsid w:val="00952639"/>
    <w:rPr>
      <w:rFonts w:ascii="Times New Roman" w:hAnsi="Times New Roman"/>
    </w:rPr>
  </w:style>
  <w:style w:type="paragraph" w:customStyle="1" w:styleId="DefaultText">
    <w:name w:val="Default Text"/>
    <w:basedOn w:val="Normal"/>
    <w:rsid w:val="00952639"/>
    <w:rPr>
      <w:rFonts w:ascii="Times New Roman" w:hAnsi="Times New Roman"/>
    </w:rPr>
  </w:style>
  <w:style w:type="paragraph" w:styleId="BalloonText">
    <w:name w:val="Balloon Text"/>
    <w:basedOn w:val="Normal"/>
    <w:link w:val="BalloonTextChar"/>
    <w:rsid w:val="008851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85161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semiHidden/>
    <w:rsid w:val="0020157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0157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odyText3">
    <w:name w:val="Body Text 3"/>
    <w:basedOn w:val="Normal"/>
    <w:link w:val="BodyText3Char"/>
    <w:rsid w:val="0020157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01571"/>
    <w:rPr>
      <w:rFonts w:ascii="Arial" w:hAnsi="Arial"/>
      <w:sz w:val="16"/>
      <w:szCs w:val="16"/>
    </w:rPr>
  </w:style>
  <w:style w:type="paragraph" w:styleId="List2">
    <w:name w:val="List 2"/>
    <w:basedOn w:val="Normal"/>
    <w:rsid w:val="00201571"/>
    <w:pPr>
      <w:ind w:left="720" w:hanging="360"/>
      <w:contextualSpacing/>
    </w:pPr>
  </w:style>
  <w:style w:type="paragraph" w:styleId="BodyTextIndent3">
    <w:name w:val="Body Text Indent 3"/>
    <w:basedOn w:val="Normal"/>
    <w:link w:val="BodyTextIndent3Char"/>
    <w:rsid w:val="002015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01571"/>
    <w:rPr>
      <w:rFonts w:ascii="Arial" w:hAnsi="Arial"/>
      <w:sz w:val="16"/>
      <w:szCs w:val="16"/>
    </w:rPr>
  </w:style>
  <w:style w:type="paragraph" w:styleId="ListParagraph">
    <w:name w:val="List Paragraph"/>
    <w:basedOn w:val="Normal"/>
    <w:uiPriority w:val="34"/>
    <w:qFormat/>
    <w:rsid w:val="006C6537"/>
    <w:pPr>
      <w:ind w:left="720"/>
      <w:contextualSpacing/>
    </w:pPr>
  </w:style>
  <w:style w:type="character" w:customStyle="1" w:styleId="res9jf">
    <w:name w:val="res9jf"/>
    <w:basedOn w:val="DefaultParagraphFont"/>
    <w:rsid w:val="003D2F8C"/>
  </w:style>
  <w:style w:type="character" w:customStyle="1" w:styleId="HeaderChar">
    <w:name w:val="Header Char"/>
    <w:basedOn w:val="DefaultParagraphFont"/>
    <w:link w:val="Header"/>
    <w:uiPriority w:val="99"/>
    <w:rsid w:val="00D30B7F"/>
    <w:rPr>
      <w:rFonts w:ascii="Arial" w:hAnsi="Arial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22C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22CD3"/>
    <w:rPr>
      <w:color w:val="800080" w:themeColor="followedHyperlink"/>
      <w:u w:val="single"/>
    </w:rPr>
  </w:style>
  <w:style w:type="paragraph" w:customStyle="1" w:styleId="p1">
    <w:name w:val="p1"/>
    <w:basedOn w:val="Normal"/>
    <w:rsid w:val="00DA160E"/>
    <w:pPr>
      <w:tabs>
        <w:tab w:val="clear" w:pos="0"/>
      </w:tabs>
      <w:suppressAutoHyphens w:val="0"/>
    </w:pPr>
    <w:rPr>
      <w:rFonts w:ascii="Helvetica" w:hAnsi="Helvetica"/>
      <w:color w:val="000000"/>
      <w:sz w:val="16"/>
      <w:szCs w:val="16"/>
    </w:rPr>
  </w:style>
  <w:style w:type="paragraph" w:customStyle="1" w:styleId="Default">
    <w:name w:val="Default"/>
    <w:rsid w:val="00DD2861"/>
    <w:pPr>
      <w:autoSpaceDE w:val="0"/>
      <w:autoSpaceDN w:val="0"/>
      <w:adjustRightInd w:val="0"/>
    </w:pPr>
    <w:rPr>
      <w:color w:val="000000"/>
      <w:sz w:val="24"/>
      <w:szCs w:val="24"/>
    </w:rPr>
  </w:style>
  <w:style w:type="numbering" w:customStyle="1" w:styleId="CurrentList1">
    <w:name w:val="Current List1"/>
    <w:uiPriority w:val="99"/>
    <w:rsid w:val="009C6625"/>
    <w:pPr>
      <w:numPr>
        <w:numId w:val="22"/>
      </w:numPr>
    </w:pPr>
  </w:style>
  <w:style w:type="numbering" w:customStyle="1" w:styleId="CurrentList2">
    <w:name w:val="Current List2"/>
    <w:uiPriority w:val="99"/>
    <w:rsid w:val="009C6625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433</Words>
  <Characters>2949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5075</CharactersWithSpaces>
  <SharedDoc>false</SharedDoc>
  <HLinks>
    <vt:vector size="6" baseType="variant">
      <vt:variant>
        <vt:i4>3342404</vt:i4>
      </vt:variant>
      <vt:variant>
        <vt:i4>0</vt:i4>
      </vt:variant>
      <vt:variant>
        <vt:i4>0</vt:i4>
      </vt:variant>
      <vt:variant>
        <vt:i4>5</vt:i4>
      </vt:variant>
      <vt:variant>
        <vt:lpwstr>mailto:graduatingsenior@lyle.smu.edu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Gutierrez, Miguel</dc:creator>
  <cp:keywords/>
  <dc:description/>
  <cp:lastModifiedBy>Zulfikar, Umar</cp:lastModifiedBy>
  <cp:revision>3</cp:revision>
  <cp:lastPrinted>2025-08-12T18:20:00Z</cp:lastPrinted>
  <dcterms:created xsi:type="dcterms:W3CDTF">2025-11-19T04:57:00Z</dcterms:created>
  <dcterms:modified xsi:type="dcterms:W3CDTF">2026-01-27T16:59:00Z</dcterms:modified>
</cp:coreProperties>
</file>